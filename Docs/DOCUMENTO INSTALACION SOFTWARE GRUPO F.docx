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pPr>
        <w:rPr>
          <w:rFonts w:ascii="Calibri" w:hAnsi="Calibri"/>
        </w:rPr>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Default="00547DD9">
      <w:pPr>
        <w:rPr>
          <w:rFonts w:ascii="Calibri" w:hAnsi="Calibri"/>
        </w:rPr>
      </w:pPr>
    </w:p>
    <w:p w14:paraId="164AE7CF" w14:textId="77777777" w:rsidR="001865AF" w:rsidRPr="0039736F" w:rsidRDefault="001865AF">
      <w:pPr>
        <w:rPr>
          <w:rFonts w:ascii="Calibri" w:hAnsi="Calibri"/>
        </w:rPr>
      </w:pPr>
    </w:p>
    <w:p w14:paraId="1FEC3736" w14:textId="77777777" w:rsidR="00547DD9" w:rsidRPr="0039736F" w:rsidRDefault="00547DD9">
      <w:pPr>
        <w:rPr>
          <w:rFonts w:ascii="Calibri" w:hAnsi="Calibri"/>
        </w:rPr>
      </w:pPr>
    </w:p>
    <w:p w14:paraId="7C04D130" w14:textId="15DD71B3" w:rsidR="00217320" w:rsidRDefault="00521ED9" w:rsidP="00405FC7">
      <w:pPr>
        <w:pStyle w:val="Ttulo7"/>
        <w:rPr>
          <w:rFonts w:ascii="Times New Roman" w:hAnsi="Times New Roman" w:cs="Times New Roman"/>
        </w:rPr>
      </w:pPr>
      <w:r w:rsidRPr="001B17F1">
        <w:rPr>
          <w:rFonts w:ascii="Times New Roman" w:hAnsi="Times New Roman" w:cs="Times New Roman"/>
        </w:rPr>
        <w:t>DOCUMENTO DE</w:t>
      </w:r>
      <w:r w:rsidR="002A4635">
        <w:rPr>
          <w:rFonts w:ascii="Times New Roman" w:hAnsi="Times New Roman" w:cs="Times New Roman"/>
        </w:rPr>
        <w:t xml:space="preserve"> INSTALACION DEL </w:t>
      </w:r>
      <w:r w:rsidR="002A4635" w:rsidRPr="001B17F1">
        <w:rPr>
          <w:rFonts w:ascii="Times New Roman" w:hAnsi="Times New Roman" w:cs="Times New Roman"/>
        </w:rPr>
        <w:t>SOFTWARE</w:t>
      </w:r>
    </w:p>
    <w:p w14:paraId="4DCACBD7" w14:textId="77777777" w:rsidR="00217320" w:rsidRDefault="0087458B" w:rsidP="00405FC7">
      <w:pPr>
        <w:pStyle w:val="Ttulo7"/>
        <w:rPr>
          <w:rFonts w:ascii="Times New Roman" w:hAnsi="Times New Roman" w:cs="Times New Roman"/>
        </w:rPr>
      </w:pPr>
      <w:r w:rsidRPr="001B17F1">
        <w:rPr>
          <w:rFonts w:ascii="Times New Roman" w:hAnsi="Times New Roman" w:cs="Times New Roman"/>
        </w:rPr>
        <w:t xml:space="preserve"> </w:t>
      </w:r>
      <w:r w:rsidR="006E0B9E" w:rsidRPr="001B17F1">
        <w:rPr>
          <w:rFonts w:ascii="Times New Roman" w:hAnsi="Times New Roman" w:cs="Times New Roman"/>
        </w:rPr>
        <w:t>DEL</w:t>
      </w:r>
      <w:r w:rsidR="00217320">
        <w:rPr>
          <w:rFonts w:ascii="Times New Roman" w:hAnsi="Times New Roman" w:cs="Times New Roman"/>
        </w:rPr>
        <w:t xml:space="preserve"> </w:t>
      </w:r>
      <w:r w:rsidR="00627D51" w:rsidRPr="001B17F1">
        <w:rPr>
          <w:rFonts w:ascii="Times New Roman" w:hAnsi="Times New Roman" w:cs="Times New Roman"/>
        </w:rPr>
        <w:t xml:space="preserve">SISTEMA </w:t>
      </w:r>
      <w:r w:rsidR="00E010E9" w:rsidRPr="001B17F1">
        <w:rPr>
          <w:rFonts w:ascii="Times New Roman" w:hAnsi="Times New Roman" w:cs="Times New Roman"/>
        </w:rPr>
        <w:t xml:space="preserve">DE GESTIÓN DE </w:t>
      </w:r>
    </w:p>
    <w:p w14:paraId="440ECF4F" w14:textId="5FDA1E57" w:rsidR="00547DD9" w:rsidRPr="001B17F1" w:rsidRDefault="00E010E9" w:rsidP="00405FC7">
      <w:pPr>
        <w:pStyle w:val="Ttulo7"/>
        <w:rPr>
          <w:rFonts w:ascii="Times New Roman" w:hAnsi="Times New Roman" w:cs="Times New Roman"/>
        </w:rPr>
      </w:pPr>
      <w:r w:rsidRPr="001B17F1">
        <w:rPr>
          <w:rFonts w:ascii="Times New Roman" w:hAnsi="Times New Roman" w:cs="Times New Roman"/>
        </w:rPr>
        <w:t>PRÉSTAMOS ONLINE DE BIBLIOTECA</w:t>
      </w:r>
    </w:p>
    <w:p w14:paraId="0733E87D" w14:textId="783A2108" w:rsidR="002B27F7" w:rsidRPr="001B17F1" w:rsidRDefault="007C38E4" w:rsidP="007C38E4">
      <w:pPr>
        <w:numPr>
          <w:ilvl w:val="1"/>
          <w:numId w:val="1"/>
        </w:numPr>
        <w:jc w:val="center"/>
      </w:pPr>
      <w:r w:rsidRPr="001B17F1">
        <w:t xml:space="preserve">            </w:t>
      </w:r>
      <w:r w:rsidR="0087458B" w:rsidRPr="001B17F1">
        <w:t>C</w:t>
      </w:r>
      <w:r w:rsidR="002B27F7" w:rsidRPr="001B17F1">
        <w:t xml:space="preserve">urso de </w:t>
      </w:r>
      <w:r w:rsidR="00042C5F" w:rsidRPr="001B17F1">
        <w:t>Construcción</w:t>
      </w:r>
      <w:r w:rsidR="002B27F7" w:rsidRPr="001B17F1">
        <w:t xml:space="preserve"> de Softwar</w:t>
      </w:r>
      <w:r w:rsidR="00627D51" w:rsidRPr="001B17F1">
        <w:t>e</w:t>
      </w:r>
    </w:p>
    <w:p w14:paraId="191F94B1" w14:textId="77777777" w:rsidR="00CA1E1F" w:rsidRPr="001B17F1" w:rsidRDefault="00CA1E1F" w:rsidP="002B27F7">
      <w:pPr>
        <w:numPr>
          <w:ilvl w:val="0"/>
          <w:numId w:val="1"/>
        </w:numPr>
        <w:jc w:val="center"/>
      </w:pPr>
    </w:p>
    <w:p w14:paraId="4B1E36F1" w14:textId="4D185F70" w:rsidR="00627D51" w:rsidRPr="00645D1D" w:rsidRDefault="001905F6" w:rsidP="007C38E4">
      <w:pPr>
        <w:jc w:val="center"/>
      </w:pPr>
      <w:r w:rsidRPr="001B17F1">
        <w:t>(</w:t>
      </w:r>
      <w:bookmarkStart w:id="1" w:name="_Hlk136186395"/>
      <w:r w:rsidR="007C38E4" w:rsidRPr="001B17F1">
        <w:t xml:space="preserve">Martinez Gamarra Daniel Andres, </w:t>
      </w:r>
      <w:bookmarkEnd w:id="1"/>
      <w:r w:rsidR="007C38E4" w:rsidRPr="001B17F1">
        <w:t>Banchon Salas Roger Adonis, Loza Orozco Cristopher Mauricio, Valencia Mora Carlos Alexander, Macas Jimenez David Alejandro</w:t>
      </w:r>
      <w:r w:rsidR="00627D51" w:rsidRPr="00645D1D">
        <w:t>)</w:t>
      </w:r>
    </w:p>
    <w:p w14:paraId="6D6AAE44" w14:textId="612E94CA" w:rsidR="001905F6" w:rsidRPr="00627D51" w:rsidRDefault="001905F6" w:rsidP="00627D51">
      <w:pPr>
        <w:jc w:val="center"/>
        <w:rPr>
          <w:u w:val="single"/>
        </w:rPr>
      </w:pP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86871B9" w14:textId="77777777" w:rsidR="001A76E4" w:rsidRPr="0039736F" w:rsidRDefault="001A76E4" w:rsidP="00597881">
      <w:pPr>
        <w:pStyle w:val="TtulodeTDC"/>
        <w:tabs>
          <w:tab w:val="left" w:pos="284"/>
        </w:tabs>
        <w:jc w:val="center"/>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1382632719"/>
        <w:docPartObj>
          <w:docPartGallery w:val="Table of Contents"/>
          <w:docPartUnique/>
        </w:docPartObj>
      </w:sdtPr>
      <w:sdtEndPr>
        <w:rPr>
          <w:b/>
          <w:bCs/>
        </w:rPr>
      </w:sdtEndPr>
      <w:sdtContent>
        <w:p w14:paraId="0675EBDE" w14:textId="009B0997" w:rsidR="00FD455F" w:rsidRPr="001B17F1" w:rsidRDefault="00FD455F" w:rsidP="00FD455F">
          <w:pPr>
            <w:pStyle w:val="TtuloTDC"/>
            <w:jc w:val="center"/>
            <w:rPr>
              <w:rFonts w:ascii="Times New Roman" w:hAnsi="Times New Roman" w:cs="Times New Roman"/>
              <w:b/>
              <w:bCs/>
              <w:color w:val="000000" w:themeColor="text1"/>
              <w:sz w:val="40"/>
              <w:szCs w:val="40"/>
            </w:rPr>
          </w:pPr>
          <w:r w:rsidRPr="001B17F1">
            <w:rPr>
              <w:rFonts w:ascii="Times New Roman" w:hAnsi="Times New Roman" w:cs="Times New Roman"/>
              <w:b/>
              <w:bCs/>
              <w:color w:val="000000" w:themeColor="text1"/>
              <w:sz w:val="40"/>
              <w:szCs w:val="40"/>
              <w:lang w:val="es-ES"/>
            </w:rPr>
            <w:t>Tabla de contenido</w:t>
          </w:r>
        </w:p>
        <w:p w14:paraId="3835F1E5" w14:textId="5190564F" w:rsidR="00576DF7" w:rsidRDefault="00FD455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r>
            <w:fldChar w:fldCharType="begin"/>
          </w:r>
          <w:r>
            <w:instrText xml:space="preserve"> TOC \o "1-3" \h \z \u </w:instrText>
          </w:r>
          <w:r>
            <w:fldChar w:fldCharType="separate"/>
          </w:r>
          <w:hyperlink w:anchor="_Toc197417195" w:history="1">
            <w:r w:rsidR="00576DF7" w:rsidRPr="00735715">
              <w:rPr>
                <w:rStyle w:val="Hipervnculo"/>
                <w:rFonts w:ascii="Times New Roman" w:hAnsi="Times New Roman"/>
                <w:noProof/>
              </w:rPr>
              <w:t>Guía para la ejecución del software de manera local.</w:t>
            </w:r>
            <w:r w:rsidR="00576DF7">
              <w:rPr>
                <w:noProof/>
                <w:webHidden/>
              </w:rPr>
              <w:tab/>
            </w:r>
            <w:r w:rsidR="00576DF7">
              <w:rPr>
                <w:noProof/>
                <w:webHidden/>
              </w:rPr>
              <w:fldChar w:fldCharType="begin"/>
            </w:r>
            <w:r w:rsidR="00576DF7">
              <w:rPr>
                <w:noProof/>
                <w:webHidden/>
              </w:rPr>
              <w:instrText xml:space="preserve"> PAGEREF _Toc197417195 \h </w:instrText>
            </w:r>
            <w:r w:rsidR="00576DF7">
              <w:rPr>
                <w:noProof/>
                <w:webHidden/>
              </w:rPr>
            </w:r>
            <w:r w:rsidR="00576DF7">
              <w:rPr>
                <w:noProof/>
                <w:webHidden/>
              </w:rPr>
              <w:fldChar w:fldCharType="separate"/>
            </w:r>
            <w:r w:rsidR="00576DF7">
              <w:rPr>
                <w:noProof/>
                <w:webHidden/>
              </w:rPr>
              <w:t>3</w:t>
            </w:r>
            <w:r w:rsidR="00576DF7">
              <w:rPr>
                <w:noProof/>
                <w:webHidden/>
              </w:rPr>
              <w:fldChar w:fldCharType="end"/>
            </w:r>
          </w:hyperlink>
        </w:p>
        <w:p w14:paraId="088DA873" w14:textId="333B084C"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196" w:history="1">
            <w:r w:rsidRPr="00735715">
              <w:rPr>
                <w:rStyle w:val="Hipervnculo"/>
                <w:rFonts w:ascii="Times New Roman" w:hAnsi="Times New Roman"/>
                <w:noProof/>
              </w:rPr>
              <w:t>Paso 1: Instalar MySQL Server</w:t>
            </w:r>
            <w:r>
              <w:rPr>
                <w:noProof/>
                <w:webHidden/>
              </w:rPr>
              <w:tab/>
            </w:r>
            <w:r>
              <w:rPr>
                <w:noProof/>
                <w:webHidden/>
              </w:rPr>
              <w:fldChar w:fldCharType="begin"/>
            </w:r>
            <w:r>
              <w:rPr>
                <w:noProof/>
                <w:webHidden/>
              </w:rPr>
              <w:instrText xml:space="preserve"> PAGEREF _Toc197417196 \h </w:instrText>
            </w:r>
            <w:r>
              <w:rPr>
                <w:noProof/>
                <w:webHidden/>
              </w:rPr>
            </w:r>
            <w:r>
              <w:rPr>
                <w:noProof/>
                <w:webHidden/>
              </w:rPr>
              <w:fldChar w:fldCharType="separate"/>
            </w:r>
            <w:r>
              <w:rPr>
                <w:noProof/>
                <w:webHidden/>
              </w:rPr>
              <w:t>3</w:t>
            </w:r>
            <w:r>
              <w:rPr>
                <w:noProof/>
                <w:webHidden/>
              </w:rPr>
              <w:fldChar w:fldCharType="end"/>
            </w:r>
          </w:hyperlink>
        </w:p>
        <w:p w14:paraId="3D83F77A" w14:textId="02B4B983"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197" w:history="1">
            <w:r w:rsidRPr="00735715">
              <w:rPr>
                <w:rStyle w:val="Hipervnculo"/>
                <w:rFonts w:ascii="Times New Roman" w:hAnsi="Times New Roman"/>
                <w:noProof/>
              </w:rPr>
              <w:t>Paso 2: Instalar XAMPP</w:t>
            </w:r>
            <w:r>
              <w:rPr>
                <w:noProof/>
                <w:webHidden/>
              </w:rPr>
              <w:tab/>
            </w:r>
            <w:r>
              <w:rPr>
                <w:noProof/>
                <w:webHidden/>
              </w:rPr>
              <w:fldChar w:fldCharType="begin"/>
            </w:r>
            <w:r>
              <w:rPr>
                <w:noProof/>
                <w:webHidden/>
              </w:rPr>
              <w:instrText xml:space="preserve"> PAGEREF _Toc197417197 \h </w:instrText>
            </w:r>
            <w:r>
              <w:rPr>
                <w:noProof/>
                <w:webHidden/>
              </w:rPr>
            </w:r>
            <w:r>
              <w:rPr>
                <w:noProof/>
                <w:webHidden/>
              </w:rPr>
              <w:fldChar w:fldCharType="separate"/>
            </w:r>
            <w:r>
              <w:rPr>
                <w:noProof/>
                <w:webHidden/>
              </w:rPr>
              <w:t>4</w:t>
            </w:r>
            <w:r>
              <w:rPr>
                <w:noProof/>
                <w:webHidden/>
              </w:rPr>
              <w:fldChar w:fldCharType="end"/>
            </w:r>
          </w:hyperlink>
        </w:p>
        <w:p w14:paraId="0AB9E9E7" w14:textId="52134A53"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198" w:history="1">
            <w:r w:rsidRPr="00735715">
              <w:rPr>
                <w:rStyle w:val="Hipervnculo"/>
                <w:rFonts w:ascii="Times New Roman" w:hAnsi="Times New Roman"/>
                <w:noProof/>
              </w:rPr>
              <w:t>Paso 3: Instalar Visual Studio Code</w:t>
            </w:r>
            <w:r>
              <w:rPr>
                <w:noProof/>
                <w:webHidden/>
              </w:rPr>
              <w:tab/>
            </w:r>
            <w:r>
              <w:rPr>
                <w:noProof/>
                <w:webHidden/>
              </w:rPr>
              <w:fldChar w:fldCharType="begin"/>
            </w:r>
            <w:r>
              <w:rPr>
                <w:noProof/>
                <w:webHidden/>
              </w:rPr>
              <w:instrText xml:space="preserve"> PAGEREF _Toc197417198 \h </w:instrText>
            </w:r>
            <w:r>
              <w:rPr>
                <w:noProof/>
                <w:webHidden/>
              </w:rPr>
            </w:r>
            <w:r>
              <w:rPr>
                <w:noProof/>
                <w:webHidden/>
              </w:rPr>
              <w:fldChar w:fldCharType="separate"/>
            </w:r>
            <w:r>
              <w:rPr>
                <w:noProof/>
                <w:webHidden/>
              </w:rPr>
              <w:t>5</w:t>
            </w:r>
            <w:r>
              <w:rPr>
                <w:noProof/>
                <w:webHidden/>
              </w:rPr>
              <w:fldChar w:fldCharType="end"/>
            </w:r>
          </w:hyperlink>
        </w:p>
        <w:p w14:paraId="194EE995" w14:textId="58224609"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199" w:history="1">
            <w:r w:rsidRPr="00735715">
              <w:rPr>
                <w:rStyle w:val="Hipervnculo"/>
                <w:rFonts w:ascii="Times New Roman" w:hAnsi="Times New Roman"/>
                <w:noProof/>
              </w:rPr>
              <w:t>Paso 4: Obtener el archivo del repositorio de github</w:t>
            </w:r>
            <w:r>
              <w:rPr>
                <w:noProof/>
                <w:webHidden/>
              </w:rPr>
              <w:tab/>
            </w:r>
            <w:r>
              <w:rPr>
                <w:noProof/>
                <w:webHidden/>
              </w:rPr>
              <w:fldChar w:fldCharType="begin"/>
            </w:r>
            <w:r>
              <w:rPr>
                <w:noProof/>
                <w:webHidden/>
              </w:rPr>
              <w:instrText xml:space="preserve"> PAGEREF _Toc197417199 \h </w:instrText>
            </w:r>
            <w:r>
              <w:rPr>
                <w:noProof/>
                <w:webHidden/>
              </w:rPr>
            </w:r>
            <w:r>
              <w:rPr>
                <w:noProof/>
                <w:webHidden/>
              </w:rPr>
              <w:fldChar w:fldCharType="separate"/>
            </w:r>
            <w:r>
              <w:rPr>
                <w:noProof/>
                <w:webHidden/>
              </w:rPr>
              <w:t>5</w:t>
            </w:r>
            <w:r>
              <w:rPr>
                <w:noProof/>
                <w:webHidden/>
              </w:rPr>
              <w:fldChar w:fldCharType="end"/>
            </w:r>
          </w:hyperlink>
        </w:p>
        <w:p w14:paraId="0363C87B" w14:textId="5EC5AE7E"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200" w:history="1">
            <w:r w:rsidRPr="00735715">
              <w:rPr>
                <w:rStyle w:val="Hipervnculo"/>
                <w:rFonts w:ascii="Times New Roman" w:hAnsi="Times New Roman"/>
                <w:noProof/>
              </w:rPr>
              <w:t>Paso 5: Ubicar correctamente el archivo dentro de la carpeta htdocs en Xampp</w:t>
            </w:r>
            <w:r>
              <w:rPr>
                <w:noProof/>
                <w:webHidden/>
              </w:rPr>
              <w:tab/>
            </w:r>
            <w:r>
              <w:rPr>
                <w:noProof/>
                <w:webHidden/>
              </w:rPr>
              <w:fldChar w:fldCharType="begin"/>
            </w:r>
            <w:r>
              <w:rPr>
                <w:noProof/>
                <w:webHidden/>
              </w:rPr>
              <w:instrText xml:space="preserve"> PAGEREF _Toc197417200 \h </w:instrText>
            </w:r>
            <w:r>
              <w:rPr>
                <w:noProof/>
                <w:webHidden/>
              </w:rPr>
            </w:r>
            <w:r>
              <w:rPr>
                <w:noProof/>
                <w:webHidden/>
              </w:rPr>
              <w:fldChar w:fldCharType="separate"/>
            </w:r>
            <w:r>
              <w:rPr>
                <w:noProof/>
                <w:webHidden/>
              </w:rPr>
              <w:t>6</w:t>
            </w:r>
            <w:r>
              <w:rPr>
                <w:noProof/>
                <w:webHidden/>
              </w:rPr>
              <w:fldChar w:fldCharType="end"/>
            </w:r>
          </w:hyperlink>
        </w:p>
        <w:p w14:paraId="260ED7E0" w14:textId="1EF74E39"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201" w:history="1">
            <w:r w:rsidRPr="00735715">
              <w:rPr>
                <w:rStyle w:val="Hipervnculo"/>
                <w:rFonts w:ascii="Times New Roman" w:hAnsi="Times New Roman"/>
                <w:noProof/>
              </w:rPr>
              <w:t>Paso 6: Creación de tablas en la Base de Datos en MySQL</w:t>
            </w:r>
            <w:r>
              <w:rPr>
                <w:noProof/>
                <w:webHidden/>
              </w:rPr>
              <w:tab/>
            </w:r>
            <w:r>
              <w:rPr>
                <w:noProof/>
                <w:webHidden/>
              </w:rPr>
              <w:fldChar w:fldCharType="begin"/>
            </w:r>
            <w:r>
              <w:rPr>
                <w:noProof/>
                <w:webHidden/>
              </w:rPr>
              <w:instrText xml:space="preserve"> PAGEREF _Toc197417201 \h </w:instrText>
            </w:r>
            <w:r>
              <w:rPr>
                <w:noProof/>
                <w:webHidden/>
              </w:rPr>
            </w:r>
            <w:r>
              <w:rPr>
                <w:noProof/>
                <w:webHidden/>
              </w:rPr>
              <w:fldChar w:fldCharType="separate"/>
            </w:r>
            <w:r>
              <w:rPr>
                <w:noProof/>
                <w:webHidden/>
              </w:rPr>
              <w:t>6</w:t>
            </w:r>
            <w:r>
              <w:rPr>
                <w:noProof/>
                <w:webHidden/>
              </w:rPr>
              <w:fldChar w:fldCharType="end"/>
            </w:r>
          </w:hyperlink>
        </w:p>
        <w:p w14:paraId="227C60E7" w14:textId="0E50F822" w:rsidR="00576DF7" w:rsidRDefault="00576DF7">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197417202" w:history="1">
            <w:r w:rsidRPr="00735715">
              <w:rPr>
                <w:rStyle w:val="Hipervnculo"/>
                <w:rFonts w:ascii="Times New Roman" w:hAnsi="Times New Roman"/>
                <w:noProof/>
              </w:rPr>
              <w:t>Paso 7:  Uso del Xampp y ejecución del proyecto</w:t>
            </w:r>
            <w:r>
              <w:rPr>
                <w:noProof/>
                <w:webHidden/>
              </w:rPr>
              <w:tab/>
            </w:r>
            <w:r>
              <w:rPr>
                <w:noProof/>
                <w:webHidden/>
              </w:rPr>
              <w:fldChar w:fldCharType="begin"/>
            </w:r>
            <w:r>
              <w:rPr>
                <w:noProof/>
                <w:webHidden/>
              </w:rPr>
              <w:instrText xml:space="preserve"> PAGEREF _Toc197417202 \h </w:instrText>
            </w:r>
            <w:r>
              <w:rPr>
                <w:noProof/>
                <w:webHidden/>
              </w:rPr>
            </w:r>
            <w:r>
              <w:rPr>
                <w:noProof/>
                <w:webHidden/>
              </w:rPr>
              <w:fldChar w:fldCharType="separate"/>
            </w:r>
            <w:r>
              <w:rPr>
                <w:noProof/>
                <w:webHidden/>
              </w:rPr>
              <w:t>7</w:t>
            </w:r>
            <w:r>
              <w:rPr>
                <w:noProof/>
                <w:webHidden/>
              </w:rPr>
              <w:fldChar w:fldCharType="end"/>
            </w:r>
          </w:hyperlink>
        </w:p>
        <w:p w14:paraId="74E64B95" w14:textId="189E3E0F" w:rsidR="00FD455F" w:rsidRDefault="00FD455F">
          <w:r>
            <w:rPr>
              <w:b/>
              <w:bCs/>
              <w:lang w:val="es-ES"/>
            </w:rPr>
            <w:fldChar w:fldCharType="end"/>
          </w:r>
        </w:p>
      </w:sdtContent>
    </w:sdt>
    <w:p w14:paraId="6320794D" w14:textId="55AF550C" w:rsidR="00547DD9" w:rsidRDefault="00547DD9">
      <w:pPr>
        <w:rPr>
          <w:rFonts w:ascii="Calibri" w:hAnsi="Calibri" w:cs="Book Antiqua"/>
          <w:b/>
        </w:rPr>
      </w:pPr>
    </w:p>
    <w:p w14:paraId="425E8DCB" w14:textId="407275D2" w:rsidR="004E4133" w:rsidRPr="004E4133" w:rsidRDefault="004E4133" w:rsidP="004E4133">
      <w:pPr>
        <w:rPr>
          <w:rFonts w:ascii="Calibri" w:hAnsi="Calibri" w:cs="Book Antiqua"/>
        </w:rPr>
      </w:pPr>
    </w:p>
    <w:p w14:paraId="021EC14D" w14:textId="70EA4970" w:rsidR="004E4133" w:rsidRPr="004E4133" w:rsidRDefault="004E4133" w:rsidP="004E4133">
      <w:pPr>
        <w:rPr>
          <w:rFonts w:ascii="Calibri" w:hAnsi="Calibri" w:cs="Book Antiqua"/>
        </w:rPr>
      </w:pPr>
    </w:p>
    <w:p w14:paraId="3371C56D" w14:textId="2EAFA550" w:rsidR="004E4133" w:rsidRPr="004E4133" w:rsidRDefault="004E4133" w:rsidP="004E4133">
      <w:pPr>
        <w:tabs>
          <w:tab w:val="left" w:pos="5572"/>
        </w:tabs>
        <w:rPr>
          <w:rFonts w:ascii="Calibri" w:hAnsi="Calibri" w:cs="Book Antiqua"/>
        </w:rPr>
      </w:pPr>
      <w:r>
        <w:rPr>
          <w:rFonts w:ascii="Calibri" w:hAnsi="Calibri" w:cs="Book Antiqua"/>
        </w:rPr>
        <w:tab/>
      </w:r>
    </w:p>
    <w:p w14:paraId="6FDA78F4" w14:textId="77777777" w:rsidR="00547DD9" w:rsidRPr="00B07132" w:rsidRDefault="00547DD9">
      <w:pPr>
        <w:pStyle w:val="Textoindependiente"/>
        <w:pageBreakBefore/>
        <w:rPr>
          <w:rFonts w:ascii="Times New Roman" w:hAnsi="Times New Roman" w:cs="Times New Roman"/>
          <w:lang w:val="es-EC"/>
        </w:rPr>
      </w:pPr>
    </w:p>
    <w:p w14:paraId="77E00973" w14:textId="545F9A3C" w:rsidR="00731D16" w:rsidRPr="00576DF7" w:rsidRDefault="00731D16" w:rsidP="00576DF7">
      <w:pPr>
        <w:pStyle w:val="Ttulo1"/>
        <w:spacing w:line="360" w:lineRule="auto"/>
        <w:jc w:val="both"/>
        <w:rPr>
          <w:rFonts w:ascii="Times New Roman" w:hAnsi="Times New Roman" w:cs="Times New Roman"/>
          <w:sz w:val="28"/>
          <w:szCs w:val="28"/>
        </w:rPr>
      </w:pPr>
      <w:bookmarkStart w:id="2" w:name="_Toc197417195"/>
      <w:r w:rsidRPr="00576DF7">
        <w:rPr>
          <w:rFonts w:ascii="Times New Roman" w:hAnsi="Times New Roman" w:cs="Times New Roman"/>
          <w:sz w:val="28"/>
          <w:szCs w:val="28"/>
        </w:rPr>
        <w:t>Guía para la ejecución del software de manera local.</w:t>
      </w:r>
      <w:bookmarkEnd w:id="2"/>
    </w:p>
    <w:p w14:paraId="2CB5C35E" w14:textId="1189353F" w:rsidR="00731D16" w:rsidRPr="00576DF7" w:rsidRDefault="00731D16" w:rsidP="00576DF7">
      <w:pPr>
        <w:spacing w:line="360" w:lineRule="auto"/>
        <w:jc w:val="both"/>
      </w:pPr>
      <w:r w:rsidRPr="00576DF7">
        <w:t>En este documento se explicará a detalle de todas las herramientas que se requiera descargar para un correcto uso del software del sitio web para la ejecución de manera local. Teniendo en cuenta que para el desarrollo usamos Visual Studio Code.</w:t>
      </w:r>
    </w:p>
    <w:p w14:paraId="5AF428F1" w14:textId="77777777" w:rsidR="00731D16" w:rsidRPr="00576DF7" w:rsidRDefault="00731D16" w:rsidP="00576DF7">
      <w:pPr>
        <w:spacing w:line="360" w:lineRule="auto"/>
        <w:jc w:val="both"/>
      </w:pPr>
    </w:p>
    <w:p w14:paraId="7CB300B6" w14:textId="3E19FE92" w:rsidR="00731D16" w:rsidRDefault="00731D16" w:rsidP="00576DF7">
      <w:pPr>
        <w:pStyle w:val="Ttulo2"/>
        <w:jc w:val="both"/>
        <w:rPr>
          <w:rFonts w:ascii="Times New Roman" w:hAnsi="Times New Roman" w:cs="Times New Roman"/>
          <w:i w:val="0"/>
          <w:iCs w:val="0"/>
          <w:sz w:val="24"/>
          <w:szCs w:val="24"/>
        </w:rPr>
      </w:pPr>
      <w:bookmarkStart w:id="3" w:name="_Toc197417196"/>
      <w:r w:rsidRPr="00576DF7">
        <w:rPr>
          <w:rFonts w:ascii="Times New Roman" w:hAnsi="Times New Roman" w:cs="Times New Roman"/>
          <w:i w:val="0"/>
          <w:iCs w:val="0"/>
          <w:sz w:val="24"/>
          <w:szCs w:val="24"/>
        </w:rPr>
        <w:t>Paso 1: Instalar MySQL Server</w:t>
      </w:r>
      <w:bookmarkEnd w:id="3"/>
    </w:p>
    <w:p w14:paraId="150A05DC" w14:textId="77777777" w:rsidR="00576DF7" w:rsidRPr="00576DF7" w:rsidRDefault="00576DF7" w:rsidP="00576DF7">
      <w:pPr>
        <w:jc w:val="both"/>
      </w:pPr>
    </w:p>
    <w:p w14:paraId="17D674B5" w14:textId="5BF56EA6" w:rsidR="00731D16" w:rsidRPr="00576DF7" w:rsidRDefault="00731D16" w:rsidP="00576DF7">
      <w:pPr>
        <w:pStyle w:val="Prrafodelista"/>
        <w:numPr>
          <w:ilvl w:val="0"/>
          <w:numId w:val="3"/>
        </w:numPr>
        <w:spacing w:line="360" w:lineRule="auto"/>
        <w:jc w:val="both"/>
      </w:pPr>
      <w:r w:rsidRPr="00576DF7">
        <w:t xml:space="preserve">Descargar el MySQL Community Server 8.4.5 LTS, o haciendo click a este enlace que se le redireccionará: </w:t>
      </w:r>
      <w:hyperlink r:id="rId8" w:history="1">
        <w:r w:rsidRPr="00576DF7">
          <w:rPr>
            <w:rStyle w:val="Hipervnculo"/>
          </w:rPr>
          <w:t>https://dev.mysql.com/downloads/mysql/</w:t>
        </w:r>
      </w:hyperlink>
    </w:p>
    <w:p w14:paraId="69CD3902" w14:textId="73BAA27B" w:rsidR="00731D16" w:rsidRPr="00576DF7" w:rsidRDefault="00731D16" w:rsidP="00576DF7">
      <w:pPr>
        <w:pStyle w:val="Prrafodelista"/>
        <w:numPr>
          <w:ilvl w:val="0"/>
          <w:numId w:val="3"/>
        </w:numPr>
        <w:spacing w:line="360" w:lineRule="auto"/>
        <w:jc w:val="both"/>
      </w:pPr>
      <w:r w:rsidRPr="00576DF7">
        <w:t>Si usa Microsoft Windows, es recomendable que descargue la primera opción.</w:t>
      </w:r>
    </w:p>
    <w:p w14:paraId="7D52F0BD" w14:textId="6671D300" w:rsidR="00731D16" w:rsidRPr="00576DF7" w:rsidRDefault="00731D16" w:rsidP="00576DF7">
      <w:pPr>
        <w:pStyle w:val="Prrafodelista"/>
        <w:spacing w:line="360" w:lineRule="auto"/>
        <w:ind w:left="1425"/>
        <w:jc w:val="center"/>
      </w:pPr>
      <w:r w:rsidRPr="00576DF7">
        <w:rPr>
          <w:noProof/>
        </w:rPr>
        <w:drawing>
          <wp:inline distT="0" distB="0" distL="0" distR="0" wp14:anchorId="082D248F" wp14:editId="6684B3A8">
            <wp:extent cx="5123323" cy="2686050"/>
            <wp:effectExtent l="19050" t="19050" r="20320" b="19050"/>
            <wp:docPr id="7132164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466" name="Imagen 1" descr="Interfaz de usuario gráfica, Texto, Aplicación&#10;&#10;El contenido generado por IA puede ser incorrecto."/>
                    <pic:cNvPicPr/>
                  </pic:nvPicPr>
                  <pic:blipFill>
                    <a:blip r:embed="rId9"/>
                    <a:stretch>
                      <a:fillRect/>
                    </a:stretch>
                  </pic:blipFill>
                  <pic:spPr>
                    <a:xfrm>
                      <a:off x="0" y="0"/>
                      <a:ext cx="5128922" cy="2688986"/>
                    </a:xfrm>
                    <a:prstGeom prst="rect">
                      <a:avLst/>
                    </a:prstGeom>
                    <a:ln>
                      <a:solidFill>
                        <a:schemeClr val="accent1"/>
                      </a:solidFill>
                    </a:ln>
                  </pic:spPr>
                </pic:pic>
              </a:graphicData>
            </a:graphic>
          </wp:inline>
        </w:drawing>
      </w:r>
    </w:p>
    <w:p w14:paraId="3B9BEB39" w14:textId="4E6CFC84" w:rsidR="00731D16" w:rsidRPr="00576DF7" w:rsidRDefault="00120F5C" w:rsidP="00576DF7">
      <w:pPr>
        <w:pStyle w:val="Prrafodelista"/>
        <w:numPr>
          <w:ilvl w:val="0"/>
          <w:numId w:val="3"/>
        </w:numPr>
        <w:spacing w:line="360" w:lineRule="auto"/>
        <w:jc w:val="both"/>
      </w:pPr>
      <w:r w:rsidRPr="00576DF7">
        <w:t xml:space="preserve">Durante la instalación, las configuraciones son por default, teniendo en cuenta que cuando se le solicite un </w:t>
      </w:r>
      <w:r w:rsidR="00576DF7" w:rsidRPr="00576DF7">
        <w:t>root</w:t>
      </w:r>
      <w:r w:rsidR="00576DF7">
        <w:t xml:space="preserve"> </w:t>
      </w:r>
      <w:proofErr w:type="gramStart"/>
      <w:r w:rsidR="00576DF7" w:rsidRPr="00576DF7">
        <w:t>password</w:t>
      </w:r>
      <w:proofErr w:type="gramEnd"/>
      <w:r w:rsidRPr="00576DF7">
        <w:t>, deberá ingresar una contraseña segura y que la recuerde.</w:t>
      </w:r>
    </w:p>
    <w:p w14:paraId="67D66CAE" w14:textId="7FCBFEC2" w:rsidR="00120F5C" w:rsidRPr="00576DF7" w:rsidRDefault="00120F5C" w:rsidP="00576DF7">
      <w:pPr>
        <w:pStyle w:val="Prrafodelista"/>
        <w:numPr>
          <w:ilvl w:val="0"/>
          <w:numId w:val="3"/>
        </w:numPr>
        <w:spacing w:line="360" w:lineRule="auto"/>
        <w:jc w:val="both"/>
      </w:pPr>
      <w:r w:rsidRPr="00576DF7">
        <w:t xml:space="preserve">Cuando </w:t>
      </w:r>
      <w:r w:rsidR="00576DF7" w:rsidRPr="00576DF7">
        <w:t>finalice</w:t>
      </w:r>
      <w:r w:rsidRPr="00576DF7">
        <w:t xml:space="preserve"> la instalación, es muy recomendable también descargar MySQL Workbench 8.0.42 ya que permite usar MySQL con una interfaz grafica muy intuitiva: </w:t>
      </w:r>
      <w:hyperlink r:id="rId10" w:history="1">
        <w:r w:rsidR="00576DF7" w:rsidRPr="00576DF7">
          <w:rPr>
            <w:rStyle w:val="Hipervnculo"/>
          </w:rPr>
          <w:t>https://dev.mysql.com/downloads/workbench/</w:t>
        </w:r>
      </w:hyperlink>
    </w:p>
    <w:p w14:paraId="330C2BFB" w14:textId="567BFCBB" w:rsidR="00576DF7" w:rsidRPr="00576DF7" w:rsidRDefault="00576DF7" w:rsidP="00576DF7">
      <w:pPr>
        <w:pStyle w:val="Prrafodelista"/>
        <w:spacing w:line="360" w:lineRule="auto"/>
        <w:ind w:left="1425"/>
        <w:jc w:val="center"/>
      </w:pPr>
      <w:r w:rsidRPr="00576DF7">
        <w:lastRenderedPageBreak/>
        <w:drawing>
          <wp:inline distT="0" distB="0" distL="0" distR="0" wp14:anchorId="6D9B68A0" wp14:editId="6FD15D2C">
            <wp:extent cx="4667250" cy="2905125"/>
            <wp:effectExtent l="19050" t="19050" r="19050" b="28575"/>
            <wp:docPr id="11924046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4611" name="Imagen 1" descr="Interfaz de usuario gráfica, Aplicación&#10;&#10;El contenido generado por IA puede ser incorrecto."/>
                    <pic:cNvPicPr/>
                  </pic:nvPicPr>
                  <pic:blipFill>
                    <a:blip r:embed="rId11"/>
                    <a:stretch>
                      <a:fillRect/>
                    </a:stretch>
                  </pic:blipFill>
                  <pic:spPr>
                    <a:xfrm>
                      <a:off x="0" y="0"/>
                      <a:ext cx="4671907" cy="2908024"/>
                    </a:xfrm>
                    <a:prstGeom prst="rect">
                      <a:avLst/>
                    </a:prstGeom>
                    <a:ln>
                      <a:solidFill>
                        <a:schemeClr val="accent1"/>
                      </a:solidFill>
                    </a:ln>
                  </pic:spPr>
                </pic:pic>
              </a:graphicData>
            </a:graphic>
          </wp:inline>
        </w:drawing>
      </w:r>
    </w:p>
    <w:p w14:paraId="725D6612" w14:textId="52F92CA2" w:rsidR="00120F5C" w:rsidRPr="00576DF7" w:rsidRDefault="00120F5C" w:rsidP="00576DF7">
      <w:pPr>
        <w:pStyle w:val="Prrafodelista"/>
        <w:numPr>
          <w:ilvl w:val="0"/>
          <w:numId w:val="3"/>
        </w:numPr>
        <w:spacing w:line="360" w:lineRule="auto"/>
        <w:jc w:val="both"/>
      </w:pPr>
      <w:r w:rsidRPr="00576DF7">
        <w:t xml:space="preserve">Ejecutar el programa, seguir las indicaciones que le proporciona el instalador y esperar a que </w:t>
      </w:r>
      <w:r w:rsidR="00576DF7" w:rsidRPr="00576DF7">
        <w:t>finalice</w:t>
      </w:r>
      <w:r w:rsidRPr="00576DF7">
        <w:t>.</w:t>
      </w:r>
    </w:p>
    <w:p w14:paraId="1F9332F6" w14:textId="77777777" w:rsidR="00120F5C" w:rsidRPr="00576DF7" w:rsidRDefault="00120F5C" w:rsidP="00576DF7">
      <w:pPr>
        <w:pStyle w:val="Prrafodelista"/>
        <w:spacing w:line="360" w:lineRule="auto"/>
        <w:ind w:left="1425"/>
        <w:jc w:val="both"/>
      </w:pPr>
    </w:p>
    <w:p w14:paraId="2893D75B" w14:textId="0CA778A4" w:rsidR="00120F5C" w:rsidRPr="00576DF7" w:rsidRDefault="00120F5C" w:rsidP="00576DF7">
      <w:pPr>
        <w:pStyle w:val="Ttulo2"/>
        <w:jc w:val="both"/>
        <w:rPr>
          <w:rFonts w:ascii="Times New Roman" w:hAnsi="Times New Roman" w:cs="Times New Roman"/>
          <w:i w:val="0"/>
          <w:iCs w:val="0"/>
          <w:sz w:val="24"/>
          <w:szCs w:val="24"/>
        </w:rPr>
      </w:pPr>
      <w:bookmarkStart w:id="4" w:name="_Toc197417197"/>
      <w:r w:rsidRPr="00576DF7">
        <w:rPr>
          <w:rFonts w:ascii="Times New Roman" w:hAnsi="Times New Roman" w:cs="Times New Roman"/>
          <w:i w:val="0"/>
          <w:iCs w:val="0"/>
          <w:sz w:val="24"/>
          <w:szCs w:val="24"/>
        </w:rPr>
        <w:t>Paso 2: Instalar X</w:t>
      </w:r>
      <w:r w:rsidR="00576DF7">
        <w:rPr>
          <w:rFonts w:ascii="Times New Roman" w:hAnsi="Times New Roman" w:cs="Times New Roman"/>
          <w:i w:val="0"/>
          <w:iCs w:val="0"/>
          <w:sz w:val="24"/>
          <w:szCs w:val="24"/>
        </w:rPr>
        <w:t>AMPP</w:t>
      </w:r>
      <w:bookmarkEnd w:id="4"/>
    </w:p>
    <w:p w14:paraId="1F9CD904" w14:textId="77777777" w:rsidR="00120F5C" w:rsidRPr="00576DF7" w:rsidRDefault="00120F5C" w:rsidP="00576DF7">
      <w:pPr>
        <w:spacing w:line="360" w:lineRule="auto"/>
        <w:jc w:val="both"/>
      </w:pPr>
    </w:p>
    <w:p w14:paraId="726B424C" w14:textId="2EC8CBC1" w:rsidR="00120F5C" w:rsidRPr="00576DF7" w:rsidRDefault="00120F5C" w:rsidP="00576DF7">
      <w:pPr>
        <w:pStyle w:val="Prrafodelista"/>
        <w:numPr>
          <w:ilvl w:val="0"/>
          <w:numId w:val="5"/>
        </w:numPr>
        <w:spacing w:line="360" w:lineRule="auto"/>
        <w:jc w:val="both"/>
      </w:pPr>
      <w:r w:rsidRPr="00576DF7">
        <w:t xml:space="preserve">Descargar XAMPP:  </w:t>
      </w:r>
      <w:hyperlink r:id="rId12" w:history="1">
        <w:r w:rsidRPr="00576DF7">
          <w:rPr>
            <w:rStyle w:val="Hipervnculo"/>
          </w:rPr>
          <w:t>https://www.apachefriends.org/es/index.html</w:t>
        </w:r>
      </w:hyperlink>
      <w:r w:rsidRPr="00576DF7">
        <w:t xml:space="preserve"> es recomendable descarga la versión </w:t>
      </w:r>
      <w:proofErr w:type="spellStart"/>
      <w:r w:rsidRPr="00576DF7">
        <w:t>mas</w:t>
      </w:r>
      <w:proofErr w:type="spellEnd"/>
      <w:r w:rsidRPr="00576DF7">
        <w:t xml:space="preserve"> actual.</w:t>
      </w:r>
    </w:p>
    <w:p w14:paraId="170C0564" w14:textId="151EC32A" w:rsidR="00120F5C" w:rsidRPr="00576DF7" w:rsidRDefault="00120F5C" w:rsidP="00576DF7">
      <w:pPr>
        <w:pStyle w:val="Prrafodelista"/>
        <w:numPr>
          <w:ilvl w:val="0"/>
          <w:numId w:val="5"/>
        </w:numPr>
        <w:spacing w:line="360" w:lineRule="auto"/>
        <w:jc w:val="both"/>
      </w:pPr>
      <w:r w:rsidRPr="00576DF7">
        <w:t>Al ejecutar el instalador se mostrará varias opciones de componentes a instalar, es recomendable dejarlo por default, aunque en caso de que no llegarse a estar marcados, estos son los importantes para la ejecución correcta</w:t>
      </w:r>
    </w:p>
    <w:p w14:paraId="0AF57E11" w14:textId="78D2B01D" w:rsidR="00120F5C" w:rsidRPr="00576DF7" w:rsidRDefault="00120F5C" w:rsidP="00576DF7">
      <w:pPr>
        <w:pStyle w:val="Prrafodelista"/>
        <w:spacing w:line="360" w:lineRule="auto"/>
        <w:ind w:left="1425"/>
        <w:jc w:val="center"/>
      </w:pPr>
      <w:r w:rsidRPr="00576DF7">
        <w:rPr>
          <w:noProof/>
        </w:rPr>
        <w:drawing>
          <wp:inline distT="0" distB="0" distL="0" distR="0" wp14:anchorId="45BB46F0" wp14:editId="6E166706">
            <wp:extent cx="3114675" cy="2610565"/>
            <wp:effectExtent l="19050" t="19050" r="9525" b="18415"/>
            <wp:docPr id="6101437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3778" name="Imagen 1" descr="Interfaz de usuario gráfica, Texto, Aplicación&#10;&#10;El contenido generado por IA puede ser incorrecto."/>
                    <pic:cNvPicPr/>
                  </pic:nvPicPr>
                  <pic:blipFill>
                    <a:blip r:embed="rId13"/>
                    <a:stretch>
                      <a:fillRect/>
                    </a:stretch>
                  </pic:blipFill>
                  <pic:spPr>
                    <a:xfrm>
                      <a:off x="0" y="0"/>
                      <a:ext cx="3126643" cy="2620596"/>
                    </a:xfrm>
                    <a:prstGeom prst="rect">
                      <a:avLst/>
                    </a:prstGeom>
                    <a:ln>
                      <a:solidFill>
                        <a:schemeClr val="accent1"/>
                      </a:solidFill>
                    </a:ln>
                  </pic:spPr>
                </pic:pic>
              </a:graphicData>
            </a:graphic>
          </wp:inline>
        </w:drawing>
      </w:r>
    </w:p>
    <w:p w14:paraId="0EBE5FF8" w14:textId="77777777" w:rsidR="00120F5C" w:rsidRPr="00576DF7" w:rsidRDefault="00120F5C" w:rsidP="00576DF7">
      <w:pPr>
        <w:pStyle w:val="Prrafodelista"/>
        <w:spacing w:line="360" w:lineRule="auto"/>
        <w:ind w:left="1425"/>
        <w:jc w:val="both"/>
      </w:pPr>
    </w:p>
    <w:p w14:paraId="72038013" w14:textId="21753D5A" w:rsidR="00120F5C" w:rsidRPr="00576DF7" w:rsidRDefault="00120F5C" w:rsidP="00576DF7">
      <w:pPr>
        <w:pStyle w:val="Prrafodelista"/>
        <w:numPr>
          <w:ilvl w:val="0"/>
          <w:numId w:val="5"/>
        </w:numPr>
        <w:spacing w:line="360" w:lineRule="auto"/>
        <w:jc w:val="both"/>
      </w:pPr>
      <w:r w:rsidRPr="00576DF7">
        <w:lastRenderedPageBreak/>
        <w:t xml:space="preserve">El resto de </w:t>
      </w:r>
      <w:r w:rsidR="00576DF7" w:rsidRPr="00576DF7">
        <w:t>las configuraciones</w:t>
      </w:r>
      <w:r w:rsidRPr="00576DF7">
        <w:t xml:space="preserve"> se puede dejar en default</w:t>
      </w:r>
      <w:r w:rsidR="00576DF7">
        <w:t xml:space="preserve"> si desea</w:t>
      </w:r>
      <w:r w:rsidRPr="00576DF7">
        <w:t>, esperar a que finalice la instalación.</w:t>
      </w:r>
    </w:p>
    <w:p w14:paraId="50EC768C" w14:textId="77777777" w:rsidR="001125B7" w:rsidRPr="00576DF7" w:rsidRDefault="001125B7" w:rsidP="00576DF7">
      <w:pPr>
        <w:spacing w:line="360" w:lineRule="auto"/>
        <w:jc w:val="both"/>
      </w:pPr>
    </w:p>
    <w:p w14:paraId="35D650D1" w14:textId="000B08EC" w:rsidR="001125B7" w:rsidRPr="00576DF7" w:rsidRDefault="001125B7" w:rsidP="00576DF7">
      <w:pPr>
        <w:pStyle w:val="Ttulo2"/>
        <w:jc w:val="both"/>
        <w:rPr>
          <w:rFonts w:ascii="Times New Roman" w:hAnsi="Times New Roman" w:cs="Times New Roman"/>
          <w:i w:val="0"/>
          <w:iCs w:val="0"/>
          <w:sz w:val="24"/>
          <w:szCs w:val="24"/>
        </w:rPr>
      </w:pPr>
      <w:bookmarkStart w:id="5" w:name="_Toc197417198"/>
      <w:r w:rsidRPr="00576DF7">
        <w:rPr>
          <w:rFonts w:ascii="Times New Roman" w:hAnsi="Times New Roman" w:cs="Times New Roman"/>
          <w:i w:val="0"/>
          <w:iCs w:val="0"/>
          <w:sz w:val="24"/>
          <w:szCs w:val="24"/>
        </w:rPr>
        <w:t xml:space="preserve">Paso </w:t>
      </w:r>
      <w:r w:rsidR="007E65C9" w:rsidRPr="00576DF7">
        <w:rPr>
          <w:rFonts w:ascii="Times New Roman" w:hAnsi="Times New Roman" w:cs="Times New Roman"/>
          <w:i w:val="0"/>
          <w:iCs w:val="0"/>
          <w:sz w:val="24"/>
          <w:szCs w:val="24"/>
        </w:rPr>
        <w:t>3</w:t>
      </w:r>
      <w:r w:rsidRPr="00576DF7">
        <w:rPr>
          <w:rFonts w:ascii="Times New Roman" w:hAnsi="Times New Roman" w:cs="Times New Roman"/>
          <w:i w:val="0"/>
          <w:iCs w:val="0"/>
          <w:sz w:val="24"/>
          <w:szCs w:val="24"/>
        </w:rPr>
        <w:t xml:space="preserve">: Instalar </w:t>
      </w:r>
      <w:r w:rsidR="00516DE8" w:rsidRPr="00576DF7">
        <w:rPr>
          <w:rFonts w:ascii="Times New Roman" w:hAnsi="Times New Roman" w:cs="Times New Roman"/>
          <w:i w:val="0"/>
          <w:iCs w:val="0"/>
          <w:sz w:val="24"/>
          <w:szCs w:val="24"/>
        </w:rPr>
        <w:t>Visual Studio Code</w:t>
      </w:r>
      <w:bookmarkEnd w:id="5"/>
    </w:p>
    <w:p w14:paraId="6A414AC2" w14:textId="77777777" w:rsidR="00516DE8" w:rsidRPr="00576DF7" w:rsidRDefault="00516DE8" w:rsidP="00576DF7">
      <w:pPr>
        <w:spacing w:line="360" w:lineRule="auto"/>
        <w:jc w:val="both"/>
      </w:pPr>
    </w:p>
    <w:p w14:paraId="0D7C7A58" w14:textId="5B7F949E" w:rsidR="00516DE8" w:rsidRPr="00576DF7" w:rsidRDefault="00516DE8" w:rsidP="00576DF7">
      <w:pPr>
        <w:pStyle w:val="Prrafodelista"/>
        <w:numPr>
          <w:ilvl w:val="0"/>
          <w:numId w:val="7"/>
        </w:numPr>
        <w:spacing w:line="360" w:lineRule="auto"/>
        <w:jc w:val="both"/>
      </w:pPr>
      <w:r w:rsidRPr="00576DF7">
        <w:t xml:space="preserve">Descargar Visual Studio Code desde la página oficial: </w:t>
      </w:r>
      <w:hyperlink r:id="rId14" w:history="1">
        <w:r w:rsidRPr="00576DF7">
          <w:rPr>
            <w:rStyle w:val="Hipervnculo"/>
          </w:rPr>
          <w:t>https://code.visualstudio.com/</w:t>
        </w:r>
      </w:hyperlink>
    </w:p>
    <w:p w14:paraId="4491D02A" w14:textId="6E887CFB" w:rsidR="00516DE8" w:rsidRPr="00576DF7" w:rsidRDefault="00516DE8" w:rsidP="00576DF7">
      <w:pPr>
        <w:spacing w:line="360" w:lineRule="auto"/>
        <w:ind w:left="1065"/>
        <w:jc w:val="center"/>
      </w:pPr>
      <w:r w:rsidRPr="00576DF7">
        <w:rPr>
          <w:noProof/>
        </w:rPr>
        <w:drawing>
          <wp:inline distT="0" distB="0" distL="0" distR="0" wp14:anchorId="052F9370" wp14:editId="5E5E0BDC">
            <wp:extent cx="5276850" cy="2480196"/>
            <wp:effectExtent l="19050" t="19050" r="19050" b="15875"/>
            <wp:docPr id="40582495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4952" name="Imagen 1" descr="Captura de pantalla de un celular&#10;&#10;El contenido generado por IA puede ser incorrecto."/>
                    <pic:cNvPicPr/>
                  </pic:nvPicPr>
                  <pic:blipFill>
                    <a:blip r:embed="rId15"/>
                    <a:stretch>
                      <a:fillRect/>
                    </a:stretch>
                  </pic:blipFill>
                  <pic:spPr>
                    <a:xfrm>
                      <a:off x="0" y="0"/>
                      <a:ext cx="5281332" cy="2482302"/>
                    </a:xfrm>
                    <a:prstGeom prst="rect">
                      <a:avLst/>
                    </a:prstGeom>
                    <a:ln>
                      <a:solidFill>
                        <a:schemeClr val="accent1"/>
                      </a:solidFill>
                    </a:ln>
                  </pic:spPr>
                </pic:pic>
              </a:graphicData>
            </a:graphic>
          </wp:inline>
        </w:drawing>
      </w:r>
    </w:p>
    <w:p w14:paraId="7E14E37C" w14:textId="0B770B4E" w:rsidR="00516DE8" w:rsidRPr="00576DF7" w:rsidRDefault="00516DE8" w:rsidP="00576DF7">
      <w:pPr>
        <w:pStyle w:val="Prrafodelista"/>
        <w:numPr>
          <w:ilvl w:val="0"/>
          <w:numId w:val="7"/>
        </w:numPr>
        <w:spacing w:line="360" w:lineRule="auto"/>
        <w:jc w:val="both"/>
      </w:pPr>
      <w:r w:rsidRPr="00576DF7">
        <w:t xml:space="preserve">Al ejecutar el instalador aceptar el contrato, lo recomendable es dejar por defecto el resto opciones, y esperar a que </w:t>
      </w:r>
      <w:r w:rsidR="008D3831" w:rsidRPr="00576DF7">
        <w:t>finalice</w:t>
      </w:r>
      <w:r w:rsidRPr="00576DF7">
        <w:t xml:space="preserve"> la descarga</w:t>
      </w:r>
    </w:p>
    <w:p w14:paraId="2D97F179" w14:textId="77777777" w:rsidR="008D3831" w:rsidRPr="00576DF7" w:rsidRDefault="008D3831" w:rsidP="00576DF7">
      <w:pPr>
        <w:spacing w:line="360" w:lineRule="auto"/>
        <w:jc w:val="both"/>
      </w:pPr>
    </w:p>
    <w:p w14:paraId="05A1B107" w14:textId="0A676623" w:rsidR="00516DE8" w:rsidRPr="00576DF7" w:rsidRDefault="008D3831" w:rsidP="00576DF7">
      <w:pPr>
        <w:pStyle w:val="Ttulo2"/>
        <w:jc w:val="both"/>
        <w:rPr>
          <w:rFonts w:ascii="Times New Roman" w:hAnsi="Times New Roman" w:cs="Times New Roman"/>
          <w:i w:val="0"/>
          <w:iCs w:val="0"/>
          <w:sz w:val="24"/>
          <w:szCs w:val="24"/>
        </w:rPr>
      </w:pPr>
      <w:bookmarkStart w:id="6" w:name="_Toc197417199"/>
      <w:r w:rsidRPr="00576DF7">
        <w:rPr>
          <w:rFonts w:ascii="Times New Roman" w:hAnsi="Times New Roman" w:cs="Times New Roman"/>
          <w:i w:val="0"/>
          <w:iCs w:val="0"/>
          <w:sz w:val="24"/>
          <w:szCs w:val="24"/>
        </w:rPr>
        <w:t xml:space="preserve">Paso </w:t>
      </w:r>
      <w:r w:rsidR="007E65C9" w:rsidRPr="00576DF7">
        <w:rPr>
          <w:rFonts w:ascii="Times New Roman" w:hAnsi="Times New Roman" w:cs="Times New Roman"/>
          <w:i w:val="0"/>
          <w:iCs w:val="0"/>
          <w:sz w:val="24"/>
          <w:szCs w:val="24"/>
        </w:rPr>
        <w:t>4</w:t>
      </w:r>
      <w:r w:rsidRPr="00576DF7">
        <w:rPr>
          <w:rFonts w:ascii="Times New Roman" w:hAnsi="Times New Roman" w:cs="Times New Roman"/>
          <w:i w:val="0"/>
          <w:iCs w:val="0"/>
          <w:sz w:val="24"/>
          <w:szCs w:val="24"/>
        </w:rPr>
        <w:t xml:space="preserve">: Obtener el </w:t>
      </w:r>
      <w:r w:rsidR="007E65C9" w:rsidRPr="00576DF7">
        <w:rPr>
          <w:rFonts w:ascii="Times New Roman" w:hAnsi="Times New Roman" w:cs="Times New Roman"/>
          <w:i w:val="0"/>
          <w:iCs w:val="0"/>
          <w:sz w:val="24"/>
          <w:szCs w:val="24"/>
        </w:rPr>
        <w:t>archivo</w:t>
      </w:r>
      <w:r w:rsidRPr="00576DF7">
        <w:rPr>
          <w:rFonts w:ascii="Times New Roman" w:hAnsi="Times New Roman" w:cs="Times New Roman"/>
          <w:i w:val="0"/>
          <w:iCs w:val="0"/>
          <w:sz w:val="24"/>
          <w:szCs w:val="24"/>
        </w:rPr>
        <w:t xml:space="preserve"> del repositorio de github</w:t>
      </w:r>
      <w:bookmarkEnd w:id="6"/>
    </w:p>
    <w:p w14:paraId="6673B870" w14:textId="77777777" w:rsidR="008D3831" w:rsidRPr="00576DF7" w:rsidRDefault="008D3831" w:rsidP="00576DF7">
      <w:pPr>
        <w:spacing w:line="360" w:lineRule="auto"/>
        <w:jc w:val="both"/>
      </w:pPr>
    </w:p>
    <w:p w14:paraId="06B21008" w14:textId="7963EC00" w:rsidR="008D3831" w:rsidRPr="00576DF7" w:rsidRDefault="008D3831" w:rsidP="00576DF7">
      <w:pPr>
        <w:pStyle w:val="Prrafodelista"/>
        <w:numPr>
          <w:ilvl w:val="0"/>
          <w:numId w:val="8"/>
        </w:numPr>
        <w:spacing w:line="360" w:lineRule="auto"/>
        <w:jc w:val="both"/>
      </w:pPr>
      <w:r w:rsidRPr="00576DF7">
        <w:t xml:space="preserve">Debe entrar al siguiente </w:t>
      </w:r>
      <w:r w:rsidR="00576DF7" w:rsidRPr="00576DF7">
        <w:t>enlace</w:t>
      </w:r>
      <w:r w:rsidRPr="00576DF7">
        <w:t xml:space="preserve">: </w:t>
      </w:r>
      <w:hyperlink r:id="rId16" w:history="1">
        <w:r w:rsidRPr="00576DF7">
          <w:rPr>
            <w:rStyle w:val="Hipervnculo"/>
          </w:rPr>
          <w:t>https://github.com/DoggerThe/SistemaBiblioteca</w:t>
        </w:r>
      </w:hyperlink>
      <w:r w:rsidRPr="00576DF7">
        <w:t xml:space="preserve"> ahí estará el repositorio del grupo F con título de proyecto “SistemaBiblioteca”.</w:t>
      </w:r>
    </w:p>
    <w:p w14:paraId="58CB16F7" w14:textId="7AC231C0" w:rsidR="008D3831" w:rsidRPr="00576DF7" w:rsidRDefault="008D3831" w:rsidP="00576DF7">
      <w:pPr>
        <w:pStyle w:val="Prrafodelista"/>
        <w:numPr>
          <w:ilvl w:val="0"/>
          <w:numId w:val="8"/>
        </w:numPr>
        <w:spacing w:line="360" w:lineRule="auto"/>
        <w:jc w:val="both"/>
      </w:pPr>
      <w:r w:rsidRPr="00576DF7">
        <w:t xml:space="preserve">En </w:t>
      </w:r>
      <w:r w:rsidR="007E65C9" w:rsidRPr="00576DF7">
        <w:t>el</w:t>
      </w:r>
      <w:r w:rsidRPr="00576DF7">
        <w:t xml:space="preserve"> botón verde llamado “Code” al pulsarlo saldrá 2 opciones para descargar el documento, tanto por enlace de https para ubicarlo en </w:t>
      </w:r>
      <w:r w:rsidR="007E65C9" w:rsidRPr="00576DF7">
        <w:t>alguna terminal aceptable de git,</w:t>
      </w:r>
      <w:r w:rsidRPr="00576DF7">
        <w:t xml:space="preserve"> o la descarga directa</w:t>
      </w:r>
      <w:r w:rsidR="007E65C9" w:rsidRPr="00576DF7">
        <w:t xml:space="preserve"> en archivo .zip</w:t>
      </w:r>
    </w:p>
    <w:p w14:paraId="7D1A31DF" w14:textId="5EEC0D87" w:rsidR="007E65C9" w:rsidRPr="00576DF7" w:rsidRDefault="007E65C9" w:rsidP="00576DF7">
      <w:pPr>
        <w:pStyle w:val="Prrafodelista"/>
        <w:spacing w:line="360" w:lineRule="auto"/>
        <w:ind w:left="1425"/>
        <w:jc w:val="center"/>
      </w:pPr>
      <w:r w:rsidRPr="00576DF7">
        <w:rPr>
          <w:noProof/>
        </w:rPr>
        <w:lastRenderedPageBreak/>
        <w:drawing>
          <wp:inline distT="0" distB="0" distL="0" distR="0" wp14:anchorId="20CFDF31" wp14:editId="361F005F">
            <wp:extent cx="3798738" cy="2876550"/>
            <wp:effectExtent l="19050" t="19050" r="11430" b="19050"/>
            <wp:docPr id="20103290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9072" name="Imagen 1" descr="Interfaz de usuario gráfica, Aplicación&#10;&#10;El contenido generado por IA puede ser incorrecto."/>
                    <pic:cNvPicPr/>
                  </pic:nvPicPr>
                  <pic:blipFill>
                    <a:blip r:embed="rId17"/>
                    <a:stretch>
                      <a:fillRect/>
                    </a:stretch>
                  </pic:blipFill>
                  <pic:spPr>
                    <a:xfrm>
                      <a:off x="0" y="0"/>
                      <a:ext cx="3800933" cy="2878212"/>
                    </a:xfrm>
                    <a:prstGeom prst="rect">
                      <a:avLst/>
                    </a:prstGeom>
                    <a:ln>
                      <a:solidFill>
                        <a:schemeClr val="accent1"/>
                      </a:solidFill>
                    </a:ln>
                  </pic:spPr>
                </pic:pic>
              </a:graphicData>
            </a:graphic>
          </wp:inline>
        </w:drawing>
      </w:r>
    </w:p>
    <w:p w14:paraId="10AD0822" w14:textId="77777777" w:rsidR="008D3831" w:rsidRPr="00576DF7" w:rsidRDefault="008D3831" w:rsidP="00576DF7">
      <w:pPr>
        <w:spacing w:line="360" w:lineRule="auto"/>
        <w:jc w:val="both"/>
      </w:pPr>
    </w:p>
    <w:p w14:paraId="1CAD7962" w14:textId="364CA18E" w:rsidR="008D3831" w:rsidRPr="00576DF7" w:rsidRDefault="007E65C9" w:rsidP="00576DF7">
      <w:pPr>
        <w:pStyle w:val="Ttulo2"/>
        <w:jc w:val="both"/>
        <w:rPr>
          <w:rFonts w:ascii="Times New Roman" w:hAnsi="Times New Roman" w:cs="Times New Roman"/>
          <w:i w:val="0"/>
          <w:iCs w:val="0"/>
          <w:sz w:val="24"/>
          <w:szCs w:val="24"/>
        </w:rPr>
      </w:pPr>
      <w:bookmarkStart w:id="7" w:name="_Toc197417200"/>
      <w:r w:rsidRPr="00576DF7">
        <w:rPr>
          <w:rFonts w:ascii="Times New Roman" w:hAnsi="Times New Roman" w:cs="Times New Roman"/>
          <w:i w:val="0"/>
          <w:iCs w:val="0"/>
          <w:sz w:val="24"/>
          <w:szCs w:val="24"/>
        </w:rPr>
        <w:t>Paso 5: Ubicar correctamente el archivo dentro de la carpeta htdocs en Xampp</w:t>
      </w:r>
      <w:bookmarkEnd w:id="7"/>
    </w:p>
    <w:p w14:paraId="58824F06" w14:textId="77777777" w:rsidR="007E65C9" w:rsidRPr="00576DF7" w:rsidRDefault="007E65C9" w:rsidP="00576DF7">
      <w:pPr>
        <w:spacing w:line="360" w:lineRule="auto"/>
        <w:jc w:val="both"/>
      </w:pPr>
    </w:p>
    <w:p w14:paraId="1D54B6CF" w14:textId="43410AC0" w:rsidR="007E65C9" w:rsidRPr="00576DF7" w:rsidRDefault="007E65C9" w:rsidP="00576DF7">
      <w:pPr>
        <w:pStyle w:val="Prrafodelista"/>
        <w:numPr>
          <w:ilvl w:val="0"/>
          <w:numId w:val="10"/>
        </w:numPr>
        <w:spacing w:line="360" w:lineRule="auto"/>
        <w:jc w:val="both"/>
      </w:pPr>
      <w:r w:rsidRPr="00576DF7">
        <w:t>Al tener descargado el archivo debe moverlo a la ruta de Xampp, donde normalmente se encuentra en el disco local C en la carpeta Xampp, abrirla y buscar la carpeta htdocs y abrirla, dentro de esa ubicación seria aproximada a esta “C:\xampp\htdocs” pegar el archivo y descomprimirlo.</w:t>
      </w:r>
    </w:p>
    <w:p w14:paraId="6ED09537" w14:textId="21CABB02" w:rsidR="007E65C9" w:rsidRPr="00576DF7" w:rsidRDefault="007E65C9" w:rsidP="00576DF7">
      <w:pPr>
        <w:pStyle w:val="Prrafodelista"/>
        <w:numPr>
          <w:ilvl w:val="0"/>
          <w:numId w:val="10"/>
        </w:numPr>
        <w:spacing w:line="360" w:lineRule="auto"/>
        <w:jc w:val="both"/>
      </w:pPr>
      <w:r w:rsidRPr="00576DF7">
        <w:t>Despu</w:t>
      </w:r>
      <w:r w:rsidR="00576DF7">
        <w:t>é</w:t>
      </w:r>
      <w:r w:rsidRPr="00576DF7">
        <w:t>s de tener el proyecto descomprimirlo toca abrirlo, existe 2 opciones, la primera sería abrirla manualmente desde Visual Studio Code, o la segunda opción usar el cmd.</w:t>
      </w:r>
    </w:p>
    <w:p w14:paraId="5B1CCAB9" w14:textId="324C6193" w:rsidR="007E65C9" w:rsidRPr="00576DF7" w:rsidRDefault="007E65C9" w:rsidP="00576DF7">
      <w:pPr>
        <w:pStyle w:val="Prrafodelista"/>
        <w:numPr>
          <w:ilvl w:val="0"/>
          <w:numId w:val="10"/>
        </w:numPr>
        <w:spacing w:line="360" w:lineRule="auto"/>
        <w:jc w:val="both"/>
      </w:pPr>
      <w:r w:rsidRPr="00576DF7">
        <w:t>Para usar el cmd, debe copiar la ruta del documento incluyendo el proyecto es decir la ruta debería ser similar a C:\xampp\htdocs\SistemaBiblioteca</w:t>
      </w:r>
    </w:p>
    <w:p w14:paraId="607013BA" w14:textId="4342843E" w:rsidR="007E65C9" w:rsidRPr="00576DF7" w:rsidRDefault="007E65C9" w:rsidP="00576DF7">
      <w:pPr>
        <w:pStyle w:val="Prrafodelista"/>
        <w:numPr>
          <w:ilvl w:val="0"/>
          <w:numId w:val="10"/>
        </w:numPr>
        <w:spacing w:line="360" w:lineRule="auto"/>
        <w:jc w:val="both"/>
      </w:pPr>
      <w:r w:rsidRPr="00576DF7">
        <w:t xml:space="preserve">Abrir cmd, escribir lo </w:t>
      </w:r>
      <w:r w:rsidR="00576DF7" w:rsidRPr="00576DF7">
        <w:t>siguiente,</w:t>
      </w:r>
      <w:r w:rsidRPr="00576DF7">
        <w:t xml:space="preserve"> pero sin la comilla </w:t>
      </w:r>
      <w:r w:rsidR="007023F4" w:rsidRPr="00576DF7">
        <w:t>“cd C:\xampp\htdocs\SistemaBiblioteca” , el cd es obligatorio, la dirección es donde se encuentra su proyecto dentro de Xampp.</w:t>
      </w:r>
    </w:p>
    <w:p w14:paraId="31E938AB" w14:textId="49139C34" w:rsidR="007023F4" w:rsidRPr="00576DF7" w:rsidRDefault="007023F4" w:rsidP="00576DF7">
      <w:pPr>
        <w:pStyle w:val="Prrafodelista"/>
        <w:numPr>
          <w:ilvl w:val="0"/>
          <w:numId w:val="10"/>
        </w:numPr>
        <w:spacing w:line="360" w:lineRule="auto"/>
        <w:jc w:val="both"/>
      </w:pPr>
      <w:r w:rsidRPr="00576DF7">
        <w:t>Pulsar la tecla Enter</w:t>
      </w:r>
    </w:p>
    <w:p w14:paraId="7BCC10BB" w14:textId="77777777" w:rsidR="007E65C9" w:rsidRPr="00576DF7" w:rsidRDefault="007E65C9" w:rsidP="00576DF7">
      <w:pPr>
        <w:spacing w:line="360" w:lineRule="auto"/>
        <w:jc w:val="both"/>
      </w:pPr>
    </w:p>
    <w:p w14:paraId="7D9B20AA" w14:textId="5ADC8B44" w:rsidR="007E65C9" w:rsidRPr="00576DF7" w:rsidRDefault="007023F4" w:rsidP="00576DF7">
      <w:pPr>
        <w:pStyle w:val="Ttulo2"/>
        <w:jc w:val="both"/>
        <w:rPr>
          <w:rFonts w:ascii="Times New Roman" w:hAnsi="Times New Roman" w:cs="Times New Roman"/>
          <w:i w:val="0"/>
          <w:iCs w:val="0"/>
          <w:sz w:val="24"/>
          <w:szCs w:val="24"/>
        </w:rPr>
      </w:pPr>
      <w:bookmarkStart w:id="8" w:name="_Toc197417201"/>
      <w:r w:rsidRPr="00576DF7">
        <w:rPr>
          <w:rFonts w:ascii="Times New Roman" w:hAnsi="Times New Roman" w:cs="Times New Roman"/>
          <w:i w:val="0"/>
          <w:iCs w:val="0"/>
          <w:sz w:val="24"/>
          <w:szCs w:val="24"/>
        </w:rPr>
        <w:t>Paso 6: Creación de tablas en la Base de Datos en MySQL</w:t>
      </w:r>
      <w:bookmarkEnd w:id="8"/>
    </w:p>
    <w:p w14:paraId="4700FEE0" w14:textId="77777777" w:rsidR="007023F4" w:rsidRPr="00576DF7" w:rsidRDefault="007023F4" w:rsidP="00576DF7">
      <w:pPr>
        <w:spacing w:line="360" w:lineRule="auto"/>
        <w:jc w:val="both"/>
      </w:pPr>
    </w:p>
    <w:p w14:paraId="0081A1C2" w14:textId="3DFDFEF0" w:rsidR="007E65C9" w:rsidRPr="00576DF7" w:rsidRDefault="007023F4" w:rsidP="00576DF7">
      <w:pPr>
        <w:pStyle w:val="Prrafodelista"/>
        <w:numPr>
          <w:ilvl w:val="0"/>
          <w:numId w:val="12"/>
        </w:numPr>
        <w:spacing w:line="360" w:lineRule="auto"/>
        <w:jc w:val="both"/>
      </w:pPr>
      <w:r w:rsidRPr="00576DF7">
        <w:t>Entrar en la carpeta scripts que se encuentra dentro del proyecto, abrir el bloc de notas donde se encuentra los scripts SQL copiar el contenido.</w:t>
      </w:r>
    </w:p>
    <w:p w14:paraId="6E2114F2" w14:textId="7328853B" w:rsidR="007023F4" w:rsidRPr="00576DF7" w:rsidRDefault="007023F4" w:rsidP="00576DF7">
      <w:pPr>
        <w:pStyle w:val="Prrafodelista"/>
        <w:numPr>
          <w:ilvl w:val="0"/>
          <w:numId w:val="12"/>
        </w:numPr>
        <w:spacing w:line="360" w:lineRule="auto"/>
        <w:jc w:val="both"/>
      </w:pPr>
      <w:r w:rsidRPr="00576DF7">
        <w:t>Abrir MySQL</w:t>
      </w:r>
    </w:p>
    <w:p w14:paraId="3CFA89D3" w14:textId="6F9C985D" w:rsidR="007023F4" w:rsidRPr="00576DF7" w:rsidRDefault="007023F4" w:rsidP="00576DF7">
      <w:pPr>
        <w:pStyle w:val="Prrafodelista"/>
        <w:numPr>
          <w:ilvl w:val="0"/>
          <w:numId w:val="12"/>
        </w:numPr>
        <w:spacing w:line="360" w:lineRule="auto"/>
        <w:jc w:val="both"/>
      </w:pPr>
      <w:r w:rsidRPr="00576DF7">
        <w:lastRenderedPageBreak/>
        <w:t>Crear una nueva base de datos es muy recomendable llamarlo biblioteca_mvc por los scripts, al ya tenerlo creado, ejecutar un nuevo query</w:t>
      </w:r>
    </w:p>
    <w:p w14:paraId="153D103B" w14:textId="453ED8C5" w:rsidR="007023F4" w:rsidRPr="00576DF7" w:rsidRDefault="007023F4" w:rsidP="00576DF7">
      <w:pPr>
        <w:pStyle w:val="Prrafodelista"/>
        <w:numPr>
          <w:ilvl w:val="0"/>
          <w:numId w:val="12"/>
        </w:numPr>
        <w:spacing w:line="360" w:lineRule="auto"/>
        <w:jc w:val="both"/>
      </w:pPr>
      <w:r w:rsidRPr="00576DF7">
        <w:t>Pegar todo el contenido copiado al query y ejecutarlo, ya tendría todas las tablas necesarias.</w:t>
      </w:r>
    </w:p>
    <w:p w14:paraId="0FD41179" w14:textId="5EC0967A" w:rsidR="007023F4" w:rsidRPr="00576DF7" w:rsidRDefault="007023F4" w:rsidP="00576DF7">
      <w:pPr>
        <w:pStyle w:val="Prrafodelista"/>
        <w:spacing w:line="360" w:lineRule="auto"/>
        <w:ind w:left="1425"/>
        <w:jc w:val="center"/>
      </w:pPr>
      <w:r w:rsidRPr="00576DF7">
        <w:rPr>
          <w:noProof/>
        </w:rPr>
        <w:drawing>
          <wp:inline distT="0" distB="0" distL="0" distR="0" wp14:anchorId="1D59BCB6" wp14:editId="3498204B">
            <wp:extent cx="2458764" cy="1809750"/>
            <wp:effectExtent l="19050" t="19050" r="17780" b="19050"/>
            <wp:docPr id="20829605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60561" name="Imagen 1" descr="Interfaz de usuario gráfica, Aplicación&#10;&#10;El contenido generado por IA puede ser incorrecto."/>
                    <pic:cNvPicPr/>
                  </pic:nvPicPr>
                  <pic:blipFill>
                    <a:blip r:embed="rId18"/>
                    <a:stretch>
                      <a:fillRect/>
                    </a:stretch>
                  </pic:blipFill>
                  <pic:spPr>
                    <a:xfrm>
                      <a:off x="0" y="0"/>
                      <a:ext cx="2460024" cy="1810677"/>
                    </a:xfrm>
                    <a:prstGeom prst="rect">
                      <a:avLst/>
                    </a:prstGeom>
                    <a:ln>
                      <a:solidFill>
                        <a:schemeClr val="accent1"/>
                      </a:solidFill>
                    </a:ln>
                  </pic:spPr>
                </pic:pic>
              </a:graphicData>
            </a:graphic>
          </wp:inline>
        </w:drawing>
      </w:r>
    </w:p>
    <w:p w14:paraId="70AEEE8C" w14:textId="77777777" w:rsidR="007023F4" w:rsidRPr="00576DF7" w:rsidRDefault="007023F4" w:rsidP="00576DF7">
      <w:pPr>
        <w:pStyle w:val="Prrafodelista"/>
        <w:spacing w:line="360" w:lineRule="auto"/>
        <w:ind w:left="1425"/>
        <w:jc w:val="both"/>
      </w:pPr>
    </w:p>
    <w:p w14:paraId="33451E26" w14:textId="12DD3F79" w:rsidR="007023F4" w:rsidRPr="00576DF7" w:rsidRDefault="007023F4" w:rsidP="00576DF7">
      <w:pPr>
        <w:pStyle w:val="Ttulo2"/>
        <w:jc w:val="both"/>
        <w:rPr>
          <w:rFonts w:ascii="Times New Roman" w:hAnsi="Times New Roman" w:cs="Times New Roman"/>
        </w:rPr>
      </w:pPr>
      <w:bookmarkStart w:id="9" w:name="_Toc197417202"/>
      <w:r w:rsidRPr="00576DF7">
        <w:rPr>
          <w:rFonts w:ascii="Times New Roman" w:hAnsi="Times New Roman" w:cs="Times New Roman"/>
          <w:i w:val="0"/>
          <w:iCs w:val="0"/>
          <w:sz w:val="24"/>
          <w:szCs w:val="24"/>
        </w:rPr>
        <w:t>Paso 7:  Uso del Xampp y ejecución del proyecto</w:t>
      </w:r>
      <w:bookmarkEnd w:id="9"/>
    </w:p>
    <w:p w14:paraId="516B84DD" w14:textId="77777777" w:rsidR="007023F4" w:rsidRPr="00576DF7" w:rsidRDefault="007023F4" w:rsidP="00576DF7">
      <w:pPr>
        <w:pStyle w:val="Prrafodelista"/>
        <w:spacing w:line="360" w:lineRule="auto"/>
        <w:ind w:left="1425"/>
        <w:jc w:val="both"/>
      </w:pPr>
    </w:p>
    <w:p w14:paraId="19DD5D7F" w14:textId="7F431E29" w:rsidR="007023F4" w:rsidRPr="00576DF7" w:rsidRDefault="007023F4" w:rsidP="00576DF7">
      <w:pPr>
        <w:pStyle w:val="Prrafodelista"/>
        <w:numPr>
          <w:ilvl w:val="0"/>
          <w:numId w:val="13"/>
        </w:numPr>
        <w:spacing w:line="360" w:lineRule="auto"/>
        <w:jc w:val="both"/>
      </w:pPr>
      <w:r w:rsidRPr="00576DF7">
        <w:t>Abrir Xampp</w:t>
      </w:r>
    </w:p>
    <w:p w14:paraId="238C6D8F" w14:textId="67F925EF" w:rsidR="007023F4" w:rsidRPr="00576DF7" w:rsidRDefault="007023F4" w:rsidP="00576DF7">
      <w:pPr>
        <w:pStyle w:val="Prrafodelista"/>
        <w:numPr>
          <w:ilvl w:val="0"/>
          <w:numId w:val="13"/>
        </w:numPr>
        <w:spacing w:line="360" w:lineRule="auto"/>
        <w:jc w:val="both"/>
      </w:pPr>
      <w:r w:rsidRPr="00576DF7">
        <w:t>Pulsar en Start en la fila de Apache</w:t>
      </w:r>
    </w:p>
    <w:p w14:paraId="67744716" w14:textId="08962255" w:rsidR="007023F4" w:rsidRPr="00576DF7" w:rsidRDefault="007023F4" w:rsidP="00576DF7">
      <w:pPr>
        <w:pStyle w:val="Prrafodelista"/>
        <w:spacing w:line="360" w:lineRule="auto"/>
        <w:ind w:left="1425"/>
        <w:jc w:val="center"/>
      </w:pPr>
      <w:r w:rsidRPr="00576DF7">
        <w:rPr>
          <w:noProof/>
        </w:rPr>
        <w:drawing>
          <wp:inline distT="0" distB="0" distL="0" distR="0" wp14:anchorId="02AFC929" wp14:editId="2BF54E2B">
            <wp:extent cx="5697543" cy="2200275"/>
            <wp:effectExtent l="19050" t="19050" r="17780" b="9525"/>
            <wp:docPr id="10617375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7546" name="Imagen 1" descr="Interfaz de usuario gráfica, Aplicación&#10;&#10;El contenido generado por IA puede ser incorrecto."/>
                    <pic:cNvPicPr/>
                  </pic:nvPicPr>
                  <pic:blipFill>
                    <a:blip r:embed="rId19"/>
                    <a:stretch>
                      <a:fillRect/>
                    </a:stretch>
                  </pic:blipFill>
                  <pic:spPr>
                    <a:xfrm>
                      <a:off x="0" y="0"/>
                      <a:ext cx="5709146" cy="2204756"/>
                    </a:xfrm>
                    <a:prstGeom prst="rect">
                      <a:avLst/>
                    </a:prstGeom>
                    <a:ln>
                      <a:solidFill>
                        <a:schemeClr val="accent1"/>
                      </a:solidFill>
                    </a:ln>
                  </pic:spPr>
                </pic:pic>
              </a:graphicData>
            </a:graphic>
          </wp:inline>
        </w:drawing>
      </w:r>
    </w:p>
    <w:p w14:paraId="3B9DCCA2" w14:textId="40A5A843" w:rsidR="007023F4" w:rsidRPr="00576DF7" w:rsidRDefault="007023F4" w:rsidP="00576DF7">
      <w:pPr>
        <w:pStyle w:val="Prrafodelista"/>
        <w:numPr>
          <w:ilvl w:val="0"/>
          <w:numId w:val="13"/>
        </w:numPr>
        <w:spacing w:line="360" w:lineRule="auto"/>
        <w:jc w:val="both"/>
      </w:pPr>
      <w:r w:rsidRPr="00576DF7">
        <w:t>Abrir el proyecto dentro del Visual Studio Code</w:t>
      </w:r>
    </w:p>
    <w:p w14:paraId="41329CEA" w14:textId="503D9356" w:rsidR="007023F4" w:rsidRPr="00576DF7" w:rsidRDefault="00DD7D71" w:rsidP="00576DF7">
      <w:pPr>
        <w:pStyle w:val="Prrafodelista"/>
        <w:numPr>
          <w:ilvl w:val="0"/>
          <w:numId w:val="13"/>
        </w:numPr>
        <w:spacing w:line="360" w:lineRule="auto"/>
        <w:jc w:val="both"/>
      </w:pPr>
      <w:r w:rsidRPr="00576DF7">
        <w:t>Ubicarse en la carpeta config y abrir el archivo “database.php”</w:t>
      </w:r>
    </w:p>
    <w:p w14:paraId="69FD984A" w14:textId="32088BCE" w:rsidR="00DD7D71" w:rsidRPr="00576DF7" w:rsidRDefault="00DD7D71" w:rsidP="00576DF7">
      <w:pPr>
        <w:pStyle w:val="Prrafodelista"/>
        <w:spacing w:line="360" w:lineRule="auto"/>
        <w:ind w:left="1425"/>
        <w:jc w:val="center"/>
      </w:pPr>
      <w:r w:rsidRPr="00576DF7">
        <w:rPr>
          <w:noProof/>
        </w:rPr>
        <w:drawing>
          <wp:inline distT="0" distB="0" distL="0" distR="0" wp14:anchorId="0CE82505" wp14:editId="029064D1">
            <wp:extent cx="4991100" cy="948721"/>
            <wp:effectExtent l="19050" t="19050" r="19050" b="22860"/>
            <wp:docPr id="211885009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099" name="Imagen 1" descr="Imagen que contiene Patrón de fondo&#10;&#10;El contenido generado por IA puede ser incorrecto."/>
                    <pic:cNvPicPr/>
                  </pic:nvPicPr>
                  <pic:blipFill>
                    <a:blip r:embed="rId20"/>
                    <a:stretch>
                      <a:fillRect/>
                    </a:stretch>
                  </pic:blipFill>
                  <pic:spPr>
                    <a:xfrm>
                      <a:off x="0" y="0"/>
                      <a:ext cx="5000291" cy="950468"/>
                    </a:xfrm>
                    <a:prstGeom prst="rect">
                      <a:avLst/>
                    </a:prstGeom>
                    <a:ln>
                      <a:solidFill>
                        <a:schemeClr val="accent1"/>
                      </a:solidFill>
                    </a:ln>
                  </pic:spPr>
                </pic:pic>
              </a:graphicData>
            </a:graphic>
          </wp:inline>
        </w:drawing>
      </w:r>
    </w:p>
    <w:p w14:paraId="29FEE30F" w14:textId="77777777" w:rsidR="00DD7D71" w:rsidRPr="00576DF7" w:rsidRDefault="00DD7D71" w:rsidP="00576DF7">
      <w:pPr>
        <w:pStyle w:val="Prrafodelista"/>
        <w:spacing w:line="360" w:lineRule="auto"/>
        <w:ind w:left="1425"/>
        <w:jc w:val="both"/>
      </w:pPr>
    </w:p>
    <w:p w14:paraId="2D6F21AF" w14:textId="41B32010" w:rsidR="00DD7D71" w:rsidRPr="00576DF7" w:rsidRDefault="00DD7D71" w:rsidP="00576DF7">
      <w:pPr>
        <w:pStyle w:val="Prrafodelista"/>
        <w:numPr>
          <w:ilvl w:val="0"/>
          <w:numId w:val="13"/>
        </w:numPr>
        <w:spacing w:line="360" w:lineRule="auto"/>
        <w:jc w:val="both"/>
      </w:pPr>
      <w:r w:rsidRPr="00576DF7">
        <w:lastRenderedPageBreak/>
        <w:t>Configurar los datos en las variables con los datos guardados en el MySQL, tanto cómo el nombre de la Base de Datos, su usuario que comúnmente es root, y la contraseña que ha introducido.</w:t>
      </w:r>
    </w:p>
    <w:p w14:paraId="35EFC40E" w14:textId="7878502F" w:rsidR="00DD7D71" w:rsidRPr="00576DF7" w:rsidRDefault="00DD7D71" w:rsidP="00576DF7">
      <w:pPr>
        <w:spacing w:line="360" w:lineRule="auto"/>
        <w:ind w:left="1065"/>
        <w:jc w:val="center"/>
      </w:pPr>
      <w:r w:rsidRPr="00576DF7">
        <w:rPr>
          <w:noProof/>
        </w:rPr>
        <w:drawing>
          <wp:inline distT="0" distB="0" distL="0" distR="0" wp14:anchorId="092C3CA3" wp14:editId="7413CE7E">
            <wp:extent cx="3362325" cy="2814181"/>
            <wp:effectExtent l="19050" t="19050" r="9525" b="24765"/>
            <wp:docPr id="20500646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4650" name="Imagen 1" descr="Texto&#10;&#10;El contenido generado por IA puede ser incorrecto."/>
                    <pic:cNvPicPr/>
                  </pic:nvPicPr>
                  <pic:blipFill>
                    <a:blip r:embed="rId21"/>
                    <a:stretch>
                      <a:fillRect/>
                    </a:stretch>
                  </pic:blipFill>
                  <pic:spPr>
                    <a:xfrm>
                      <a:off x="0" y="0"/>
                      <a:ext cx="3368508" cy="2819356"/>
                    </a:xfrm>
                    <a:prstGeom prst="rect">
                      <a:avLst/>
                    </a:prstGeom>
                    <a:ln>
                      <a:solidFill>
                        <a:schemeClr val="accent1"/>
                      </a:solidFill>
                    </a:ln>
                  </pic:spPr>
                </pic:pic>
              </a:graphicData>
            </a:graphic>
          </wp:inline>
        </w:drawing>
      </w:r>
    </w:p>
    <w:p w14:paraId="2F038387" w14:textId="1A8B6BE6" w:rsidR="00DD7D71" w:rsidRPr="00576DF7" w:rsidRDefault="00DD7D71" w:rsidP="00576DF7">
      <w:pPr>
        <w:pStyle w:val="Prrafodelista"/>
        <w:numPr>
          <w:ilvl w:val="0"/>
          <w:numId w:val="13"/>
        </w:numPr>
        <w:spacing w:line="360" w:lineRule="auto"/>
        <w:jc w:val="both"/>
      </w:pPr>
      <w:r w:rsidRPr="00576DF7">
        <w:t>Guardar</w:t>
      </w:r>
    </w:p>
    <w:p w14:paraId="387C6EB5" w14:textId="2AFB378E" w:rsidR="00F34535" w:rsidRPr="00576DF7" w:rsidRDefault="00DD7D71" w:rsidP="00576DF7">
      <w:pPr>
        <w:pStyle w:val="messagelistitem5126c"/>
        <w:numPr>
          <w:ilvl w:val="0"/>
          <w:numId w:val="13"/>
        </w:numPr>
        <w:spacing w:before="0" w:beforeAutospacing="0" w:after="0" w:afterAutospacing="0" w:line="360" w:lineRule="auto"/>
        <w:jc w:val="both"/>
        <w:textAlignment w:val="baseline"/>
      </w:pPr>
      <w:r w:rsidRPr="00576DF7">
        <w:t xml:space="preserve">En su navegador favorito escribir </w:t>
      </w:r>
      <w:r w:rsidR="00F34535" w:rsidRPr="00576DF7">
        <w:t xml:space="preserve">o copiar el siguiente </w:t>
      </w:r>
      <w:r w:rsidR="00576DF7" w:rsidRPr="00576DF7">
        <w:t>enlace</w:t>
      </w:r>
      <w:r w:rsidR="00F34535" w:rsidRPr="00576DF7">
        <w:t xml:space="preserve"> </w:t>
      </w:r>
      <w:hyperlink r:id="rId22" w:history="1">
        <w:r w:rsidR="00F34535" w:rsidRPr="00576DF7">
          <w:rPr>
            <w:rStyle w:val="Hipervnculo"/>
            <w:bdr w:val="none" w:sz="0" w:space="0" w:color="auto" w:frame="1"/>
          </w:rPr>
          <w:t>http://localhost/SistemaBiblioteca/public/index.php</w:t>
        </w:r>
      </w:hyperlink>
    </w:p>
    <w:p w14:paraId="1A0238CD" w14:textId="62696FFF" w:rsidR="00DD7D71" w:rsidRPr="00576DF7" w:rsidRDefault="00F34535" w:rsidP="00576DF7">
      <w:pPr>
        <w:pStyle w:val="Prrafodelista"/>
        <w:spacing w:line="360" w:lineRule="auto"/>
        <w:ind w:left="1425"/>
        <w:jc w:val="center"/>
      </w:pPr>
      <w:r w:rsidRPr="00576DF7">
        <w:rPr>
          <w:noProof/>
        </w:rPr>
        <w:drawing>
          <wp:inline distT="0" distB="0" distL="0" distR="0" wp14:anchorId="652CBA34" wp14:editId="37936C2F">
            <wp:extent cx="5165000" cy="2695575"/>
            <wp:effectExtent l="0" t="0" r="0" b="0"/>
            <wp:docPr id="1514639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0411" cy="2703618"/>
                    </a:xfrm>
                    <a:prstGeom prst="rect">
                      <a:avLst/>
                    </a:prstGeom>
                    <a:noFill/>
                    <a:ln>
                      <a:noFill/>
                    </a:ln>
                  </pic:spPr>
                </pic:pic>
              </a:graphicData>
            </a:graphic>
          </wp:inline>
        </w:drawing>
      </w:r>
    </w:p>
    <w:p w14:paraId="7A8906A5" w14:textId="77777777" w:rsidR="00F34535" w:rsidRPr="00576DF7" w:rsidRDefault="00F34535" w:rsidP="00576DF7">
      <w:pPr>
        <w:pStyle w:val="Prrafodelista"/>
        <w:spacing w:line="360" w:lineRule="auto"/>
        <w:ind w:left="1425"/>
        <w:jc w:val="both"/>
      </w:pPr>
    </w:p>
    <w:p w14:paraId="1662BDE6" w14:textId="743D93AC" w:rsidR="00F34535" w:rsidRPr="00576DF7" w:rsidRDefault="00F34535" w:rsidP="00576DF7">
      <w:pPr>
        <w:pStyle w:val="Prrafodelista"/>
        <w:numPr>
          <w:ilvl w:val="0"/>
          <w:numId w:val="13"/>
        </w:numPr>
        <w:spacing w:line="360" w:lineRule="auto"/>
        <w:jc w:val="both"/>
      </w:pPr>
      <w:r w:rsidRPr="00576DF7">
        <w:t>Y listo, para tener más bibliotecarios debe registrarlo en la Base de Datos, en cambio para los usuarios generales, ya pueden registrarse tranquilamente en el botón Registro.</w:t>
      </w:r>
    </w:p>
    <w:sectPr w:rsidR="00F34535" w:rsidRPr="00576DF7" w:rsidSect="002A4635">
      <w:headerReference w:type="default" r:id="rId24"/>
      <w:footerReference w:type="default" r:id="rId25"/>
      <w:pgSz w:w="11906" w:h="16838"/>
      <w:pgMar w:top="1440" w:right="1134" w:bottom="851"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27E32" w14:textId="77777777" w:rsidR="00B45F84" w:rsidRDefault="00B45F84">
      <w:r>
        <w:separator/>
      </w:r>
    </w:p>
  </w:endnote>
  <w:endnote w:type="continuationSeparator" w:id="0">
    <w:p w14:paraId="20679DD6" w14:textId="77777777" w:rsidR="00B45F84" w:rsidRDefault="00B45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3DB5251C"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8E08D1">
      <w:rPr>
        <w:rStyle w:val="Nmerodepgina"/>
        <w:rFonts w:ascii="Calibri" w:hAnsi="Calibri"/>
        <w:snapToGrid w:val="0"/>
        <w:sz w:val="20"/>
        <w:szCs w:val="20"/>
        <w:lang w:val="es-ES_tradnl"/>
      </w:rPr>
      <w:t>0</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71622" w14:textId="77777777" w:rsidR="00B45F84" w:rsidRDefault="00B45F84">
      <w:r>
        <w:separator/>
      </w:r>
    </w:p>
  </w:footnote>
  <w:footnote w:type="continuationSeparator" w:id="0">
    <w:p w14:paraId="39BDE659" w14:textId="77777777" w:rsidR="00B45F84" w:rsidRDefault="00B45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429EAA66"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330757347" name="Imagen 3307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bookmarkStart w:id="10" w:name="_Hlk197379019"/>
    <w:bookmarkStart w:id="11" w:name="_Hlk197378193"/>
    <w:r w:rsidR="00E010E9">
      <w:rPr>
        <w:rFonts w:ascii="Calibri" w:hAnsi="Calibri"/>
        <w:sz w:val="20"/>
        <w:szCs w:val="20"/>
      </w:rPr>
      <w:t>S</w:t>
    </w:r>
    <w:r w:rsidR="00E010E9" w:rsidRPr="00E010E9">
      <w:rPr>
        <w:rFonts w:ascii="Calibri" w:hAnsi="Calibri"/>
        <w:sz w:val="20"/>
        <w:szCs w:val="20"/>
      </w:rPr>
      <w:t>istema de gestión de préstamos online de biblioteca</w:t>
    </w:r>
    <w:bookmarkEnd w:id="10"/>
  </w:p>
  <w:bookmarkEnd w:id="11"/>
  <w:p w14:paraId="234819D5" w14:textId="622DF67C"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007C38E4" w:rsidRPr="003C470A">
      <w:rPr>
        <w:rFonts w:ascii="Calibri" w:hAnsi="Calibri"/>
        <w:b/>
        <w:sz w:val="20"/>
        <w:szCs w:val="20"/>
      </w:rPr>
      <w:t>Cliente</w:t>
    </w:r>
    <w:r w:rsidR="007C38E4">
      <w:rPr>
        <w:rFonts w:ascii="Calibri" w:hAnsi="Calibri"/>
        <w:sz w:val="20"/>
        <w:szCs w:val="20"/>
      </w:rPr>
      <w:t>: -------</w:t>
    </w:r>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13083EFA"/>
    <w:multiLevelType w:val="hybridMultilevel"/>
    <w:tmpl w:val="FAF4E686"/>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8" w15:restartNumberingAfterBreak="0">
    <w:nsid w:val="14077508"/>
    <w:multiLevelType w:val="hybridMultilevel"/>
    <w:tmpl w:val="8C7CF7DC"/>
    <w:lvl w:ilvl="0" w:tplc="FFFFFFFF">
      <w:start w:val="1"/>
      <w:numFmt w:val="decimal"/>
      <w:lvlText w:val="%1."/>
      <w:lvlJc w:val="left"/>
      <w:pPr>
        <w:ind w:left="1425"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B8E49E8"/>
    <w:multiLevelType w:val="hybridMultilevel"/>
    <w:tmpl w:val="2C0076B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2F47E27"/>
    <w:multiLevelType w:val="hybridMultilevel"/>
    <w:tmpl w:val="05F62E72"/>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11" w15:restartNumberingAfterBreak="0">
    <w:nsid w:val="3F91567C"/>
    <w:multiLevelType w:val="hybridMultilevel"/>
    <w:tmpl w:val="2E7491C0"/>
    <w:lvl w:ilvl="0" w:tplc="FFFFFFFF">
      <w:start w:val="1"/>
      <w:numFmt w:val="decimal"/>
      <w:lvlText w:val="%1."/>
      <w:lvlJc w:val="left"/>
      <w:pPr>
        <w:ind w:left="2130" w:hanging="360"/>
      </w:p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2" w15:restartNumberingAfterBreak="0">
    <w:nsid w:val="56926890"/>
    <w:multiLevelType w:val="hybridMultilevel"/>
    <w:tmpl w:val="2EFCBE5C"/>
    <w:lvl w:ilvl="0" w:tplc="300A000F">
      <w:start w:val="1"/>
      <w:numFmt w:val="decimal"/>
      <w:lvlText w:val="%1."/>
      <w:lvlJc w:val="left"/>
      <w:pPr>
        <w:ind w:left="1425" w:hanging="360"/>
      </w:p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3" w15:restartNumberingAfterBreak="0">
    <w:nsid w:val="62BD2CC0"/>
    <w:multiLevelType w:val="hybridMultilevel"/>
    <w:tmpl w:val="05F62E72"/>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14" w15:restartNumberingAfterBreak="0">
    <w:nsid w:val="6DEE06CB"/>
    <w:multiLevelType w:val="multilevel"/>
    <w:tmpl w:val="6E4C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32A46"/>
    <w:multiLevelType w:val="hybridMultilevel"/>
    <w:tmpl w:val="71CAEF94"/>
    <w:lvl w:ilvl="0" w:tplc="A0989068">
      <w:start w:val="1"/>
      <w:numFmt w:val="decimal"/>
      <w:pStyle w:val="Subttulo"/>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71C44622"/>
    <w:multiLevelType w:val="hybridMultilevel"/>
    <w:tmpl w:val="822A2BDC"/>
    <w:lvl w:ilvl="0" w:tplc="FFFFFFFF">
      <w:start w:val="1"/>
      <w:numFmt w:val="decimal"/>
      <w:lvlText w:val="%1."/>
      <w:lvlJc w:val="left"/>
      <w:pPr>
        <w:ind w:left="2130" w:hanging="360"/>
      </w:p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7" w15:restartNumberingAfterBreak="0">
    <w:nsid w:val="77640F95"/>
    <w:multiLevelType w:val="hybridMultilevel"/>
    <w:tmpl w:val="76A86A40"/>
    <w:lvl w:ilvl="0" w:tplc="FFFFFFFF">
      <w:start w:val="1"/>
      <w:numFmt w:val="decimal"/>
      <w:lvlText w:val="%1."/>
      <w:lvlJc w:val="left"/>
      <w:pPr>
        <w:ind w:left="142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9859E7"/>
    <w:multiLevelType w:val="hybridMultilevel"/>
    <w:tmpl w:val="BC06BA08"/>
    <w:lvl w:ilvl="0" w:tplc="300A000F">
      <w:start w:val="1"/>
      <w:numFmt w:val="decimal"/>
      <w:lvlText w:val="%1."/>
      <w:lvlJc w:val="left"/>
      <w:pPr>
        <w:ind w:left="1425" w:hanging="360"/>
      </w:p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9" w15:restartNumberingAfterBreak="0">
    <w:nsid w:val="7F8736BB"/>
    <w:multiLevelType w:val="hybridMultilevel"/>
    <w:tmpl w:val="FAF4E686"/>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num w:numId="1" w16cid:durableId="2114856601">
    <w:abstractNumId w:val="0"/>
  </w:num>
  <w:num w:numId="2" w16cid:durableId="254554404">
    <w:abstractNumId w:val="15"/>
  </w:num>
  <w:num w:numId="3" w16cid:durableId="153108723">
    <w:abstractNumId w:val="18"/>
  </w:num>
  <w:num w:numId="4" w16cid:durableId="12540570">
    <w:abstractNumId w:val="9"/>
  </w:num>
  <w:num w:numId="5" w16cid:durableId="1450978332">
    <w:abstractNumId w:val="12"/>
  </w:num>
  <w:num w:numId="6" w16cid:durableId="2056538208">
    <w:abstractNumId w:val="10"/>
  </w:num>
  <w:num w:numId="7" w16cid:durableId="2033652713">
    <w:abstractNumId w:val="13"/>
  </w:num>
  <w:num w:numId="8" w16cid:durableId="806167310">
    <w:abstractNumId w:val="7"/>
  </w:num>
  <w:num w:numId="9" w16cid:durableId="783499890">
    <w:abstractNumId w:val="11"/>
  </w:num>
  <w:num w:numId="10" w16cid:durableId="1875338320">
    <w:abstractNumId w:val="19"/>
  </w:num>
  <w:num w:numId="11" w16cid:durableId="831142441">
    <w:abstractNumId w:val="16"/>
  </w:num>
  <w:num w:numId="12" w16cid:durableId="123424009">
    <w:abstractNumId w:val="8"/>
  </w:num>
  <w:num w:numId="13" w16cid:durableId="1750231286">
    <w:abstractNumId w:val="17"/>
  </w:num>
  <w:num w:numId="14" w16cid:durableId="1534808933">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92F"/>
    <w:rsid w:val="00020850"/>
    <w:rsid w:val="000253DD"/>
    <w:rsid w:val="00030173"/>
    <w:rsid w:val="00034C4A"/>
    <w:rsid w:val="00034F4F"/>
    <w:rsid w:val="00042C5F"/>
    <w:rsid w:val="00044498"/>
    <w:rsid w:val="00050239"/>
    <w:rsid w:val="0005518A"/>
    <w:rsid w:val="00056F13"/>
    <w:rsid w:val="00065C0B"/>
    <w:rsid w:val="00083C1B"/>
    <w:rsid w:val="000948B5"/>
    <w:rsid w:val="00095EBD"/>
    <w:rsid w:val="00097A7E"/>
    <w:rsid w:val="000A2611"/>
    <w:rsid w:val="000A3930"/>
    <w:rsid w:val="000A3FAC"/>
    <w:rsid w:val="000A702B"/>
    <w:rsid w:val="000A7202"/>
    <w:rsid w:val="000B68D5"/>
    <w:rsid w:val="000C1570"/>
    <w:rsid w:val="000D0B34"/>
    <w:rsid w:val="000D4E97"/>
    <w:rsid w:val="000E47A0"/>
    <w:rsid w:val="000E7B36"/>
    <w:rsid w:val="000F1C81"/>
    <w:rsid w:val="000F2051"/>
    <w:rsid w:val="000F2E45"/>
    <w:rsid w:val="000F4DBD"/>
    <w:rsid w:val="000F56E9"/>
    <w:rsid w:val="000F5D74"/>
    <w:rsid w:val="00100FE9"/>
    <w:rsid w:val="001049FD"/>
    <w:rsid w:val="001125B7"/>
    <w:rsid w:val="001128CB"/>
    <w:rsid w:val="00114578"/>
    <w:rsid w:val="00120F5C"/>
    <w:rsid w:val="00121053"/>
    <w:rsid w:val="00124F27"/>
    <w:rsid w:val="00125D5B"/>
    <w:rsid w:val="00127A0A"/>
    <w:rsid w:val="00134726"/>
    <w:rsid w:val="00173111"/>
    <w:rsid w:val="00175AD8"/>
    <w:rsid w:val="001865AF"/>
    <w:rsid w:val="001905F6"/>
    <w:rsid w:val="00190649"/>
    <w:rsid w:val="001909AC"/>
    <w:rsid w:val="00193D75"/>
    <w:rsid w:val="001942E2"/>
    <w:rsid w:val="00194FF2"/>
    <w:rsid w:val="00195EFA"/>
    <w:rsid w:val="00197749"/>
    <w:rsid w:val="00197C90"/>
    <w:rsid w:val="001A3EF1"/>
    <w:rsid w:val="001A76E4"/>
    <w:rsid w:val="001A785C"/>
    <w:rsid w:val="001B17F1"/>
    <w:rsid w:val="001B17F5"/>
    <w:rsid w:val="001B29B2"/>
    <w:rsid w:val="001B6865"/>
    <w:rsid w:val="001C3482"/>
    <w:rsid w:val="001E2593"/>
    <w:rsid w:val="001E2C92"/>
    <w:rsid w:val="001E64B0"/>
    <w:rsid w:val="001F0307"/>
    <w:rsid w:val="001F5FAC"/>
    <w:rsid w:val="0020452E"/>
    <w:rsid w:val="002127D8"/>
    <w:rsid w:val="002170A2"/>
    <w:rsid w:val="00217320"/>
    <w:rsid w:val="002433EF"/>
    <w:rsid w:val="0024600D"/>
    <w:rsid w:val="002463F9"/>
    <w:rsid w:val="002579EC"/>
    <w:rsid w:val="0026246C"/>
    <w:rsid w:val="00263FB0"/>
    <w:rsid w:val="0027290C"/>
    <w:rsid w:val="0027667A"/>
    <w:rsid w:val="00285943"/>
    <w:rsid w:val="002A15D9"/>
    <w:rsid w:val="002A4635"/>
    <w:rsid w:val="002A76D8"/>
    <w:rsid w:val="002B27F7"/>
    <w:rsid w:val="002B57FD"/>
    <w:rsid w:val="002B5A0D"/>
    <w:rsid w:val="002B5F41"/>
    <w:rsid w:val="002D0CD4"/>
    <w:rsid w:val="002D2000"/>
    <w:rsid w:val="002D24C2"/>
    <w:rsid w:val="002D331E"/>
    <w:rsid w:val="002D4328"/>
    <w:rsid w:val="002D5D0C"/>
    <w:rsid w:val="002E1B54"/>
    <w:rsid w:val="002E42BE"/>
    <w:rsid w:val="0030023B"/>
    <w:rsid w:val="00300658"/>
    <w:rsid w:val="0030737E"/>
    <w:rsid w:val="003100C1"/>
    <w:rsid w:val="00313315"/>
    <w:rsid w:val="003148CA"/>
    <w:rsid w:val="00325137"/>
    <w:rsid w:val="00331FF3"/>
    <w:rsid w:val="003568E9"/>
    <w:rsid w:val="00357F19"/>
    <w:rsid w:val="00367B03"/>
    <w:rsid w:val="00370B1F"/>
    <w:rsid w:val="00375BFE"/>
    <w:rsid w:val="0037640B"/>
    <w:rsid w:val="003859FA"/>
    <w:rsid w:val="00393249"/>
    <w:rsid w:val="00394113"/>
    <w:rsid w:val="00395F85"/>
    <w:rsid w:val="0039736F"/>
    <w:rsid w:val="003A680B"/>
    <w:rsid w:val="003C1D2A"/>
    <w:rsid w:val="003C470A"/>
    <w:rsid w:val="003C67BD"/>
    <w:rsid w:val="003D373E"/>
    <w:rsid w:val="003E1F66"/>
    <w:rsid w:val="003F0C66"/>
    <w:rsid w:val="003F3B18"/>
    <w:rsid w:val="00400553"/>
    <w:rsid w:val="00405FC7"/>
    <w:rsid w:val="0041079E"/>
    <w:rsid w:val="0042117D"/>
    <w:rsid w:val="0043682C"/>
    <w:rsid w:val="00442AED"/>
    <w:rsid w:val="004462F0"/>
    <w:rsid w:val="00446771"/>
    <w:rsid w:val="00446D96"/>
    <w:rsid w:val="00453783"/>
    <w:rsid w:val="0045398F"/>
    <w:rsid w:val="0046318A"/>
    <w:rsid w:val="00464E3A"/>
    <w:rsid w:val="00472D78"/>
    <w:rsid w:val="00472F8F"/>
    <w:rsid w:val="0048180C"/>
    <w:rsid w:val="00481B4B"/>
    <w:rsid w:val="0048219B"/>
    <w:rsid w:val="004920F9"/>
    <w:rsid w:val="00492D5D"/>
    <w:rsid w:val="00492E20"/>
    <w:rsid w:val="004A0265"/>
    <w:rsid w:val="004A1274"/>
    <w:rsid w:val="004A6234"/>
    <w:rsid w:val="004B6E42"/>
    <w:rsid w:val="004D4FB5"/>
    <w:rsid w:val="004D6588"/>
    <w:rsid w:val="004E4133"/>
    <w:rsid w:val="004E696B"/>
    <w:rsid w:val="004F103B"/>
    <w:rsid w:val="005109F6"/>
    <w:rsid w:val="005167DF"/>
    <w:rsid w:val="00516DE8"/>
    <w:rsid w:val="00521ED9"/>
    <w:rsid w:val="00524AD6"/>
    <w:rsid w:val="0053466E"/>
    <w:rsid w:val="00547DD9"/>
    <w:rsid w:val="00550C11"/>
    <w:rsid w:val="005521FC"/>
    <w:rsid w:val="0055490C"/>
    <w:rsid w:val="00555887"/>
    <w:rsid w:val="00561DEB"/>
    <w:rsid w:val="00564123"/>
    <w:rsid w:val="005752FD"/>
    <w:rsid w:val="00576DF7"/>
    <w:rsid w:val="00582F06"/>
    <w:rsid w:val="0058383C"/>
    <w:rsid w:val="00584A81"/>
    <w:rsid w:val="00597881"/>
    <w:rsid w:val="005A0350"/>
    <w:rsid w:val="005A3F91"/>
    <w:rsid w:val="005A41F0"/>
    <w:rsid w:val="005A5998"/>
    <w:rsid w:val="005B10F9"/>
    <w:rsid w:val="005B1D30"/>
    <w:rsid w:val="005B1EA1"/>
    <w:rsid w:val="005C4AE3"/>
    <w:rsid w:val="005D0AF2"/>
    <w:rsid w:val="005D237E"/>
    <w:rsid w:val="005D654B"/>
    <w:rsid w:val="005F1B76"/>
    <w:rsid w:val="005F247E"/>
    <w:rsid w:val="0060186C"/>
    <w:rsid w:val="00605082"/>
    <w:rsid w:val="00607DE9"/>
    <w:rsid w:val="00615203"/>
    <w:rsid w:val="00615CAE"/>
    <w:rsid w:val="00623B1F"/>
    <w:rsid w:val="00625025"/>
    <w:rsid w:val="00625EA6"/>
    <w:rsid w:val="00627D51"/>
    <w:rsid w:val="00631F8C"/>
    <w:rsid w:val="0063352F"/>
    <w:rsid w:val="00633C05"/>
    <w:rsid w:val="00634A05"/>
    <w:rsid w:val="00641AE6"/>
    <w:rsid w:val="006600CB"/>
    <w:rsid w:val="00662CD8"/>
    <w:rsid w:val="00663A4B"/>
    <w:rsid w:val="00665BE7"/>
    <w:rsid w:val="00670299"/>
    <w:rsid w:val="00672845"/>
    <w:rsid w:val="006733FB"/>
    <w:rsid w:val="00675ACA"/>
    <w:rsid w:val="0068191E"/>
    <w:rsid w:val="00681C7B"/>
    <w:rsid w:val="00684184"/>
    <w:rsid w:val="00690CF7"/>
    <w:rsid w:val="00692386"/>
    <w:rsid w:val="006A1C9B"/>
    <w:rsid w:val="006C50A0"/>
    <w:rsid w:val="006D7FCE"/>
    <w:rsid w:val="006E0B9E"/>
    <w:rsid w:val="006E0D3B"/>
    <w:rsid w:val="006E24AA"/>
    <w:rsid w:val="006E75C9"/>
    <w:rsid w:val="006F0EF3"/>
    <w:rsid w:val="006F1534"/>
    <w:rsid w:val="006F647B"/>
    <w:rsid w:val="00700CAE"/>
    <w:rsid w:val="007023F4"/>
    <w:rsid w:val="00706E30"/>
    <w:rsid w:val="007074F8"/>
    <w:rsid w:val="0071297A"/>
    <w:rsid w:val="007137E1"/>
    <w:rsid w:val="00716272"/>
    <w:rsid w:val="00716E92"/>
    <w:rsid w:val="00731D16"/>
    <w:rsid w:val="00744B5A"/>
    <w:rsid w:val="00750458"/>
    <w:rsid w:val="007511A7"/>
    <w:rsid w:val="00752BF6"/>
    <w:rsid w:val="00762046"/>
    <w:rsid w:val="00762058"/>
    <w:rsid w:val="00767C76"/>
    <w:rsid w:val="007701F0"/>
    <w:rsid w:val="00772D0A"/>
    <w:rsid w:val="007754ED"/>
    <w:rsid w:val="00776B07"/>
    <w:rsid w:val="00776C0A"/>
    <w:rsid w:val="00777F22"/>
    <w:rsid w:val="007836D3"/>
    <w:rsid w:val="007949FF"/>
    <w:rsid w:val="007A3999"/>
    <w:rsid w:val="007B6759"/>
    <w:rsid w:val="007C35BB"/>
    <w:rsid w:val="007C38E4"/>
    <w:rsid w:val="007D045F"/>
    <w:rsid w:val="007D4218"/>
    <w:rsid w:val="007D67C1"/>
    <w:rsid w:val="007E2F16"/>
    <w:rsid w:val="007E65C9"/>
    <w:rsid w:val="007E7869"/>
    <w:rsid w:val="007F1FAD"/>
    <w:rsid w:val="0080174D"/>
    <w:rsid w:val="00806C7C"/>
    <w:rsid w:val="00811044"/>
    <w:rsid w:val="008126AE"/>
    <w:rsid w:val="00815224"/>
    <w:rsid w:val="0081798B"/>
    <w:rsid w:val="00820B5B"/>
    <w:rsid w:val="00823BF5"/>
    <w:rsid w:val="00837034"/>
    <w:rsid w:val="00850796"/>
    <w:rsid w:val="008549D5"/>
    <w:rsid w:val="00857C2C"/>
    <w:rsid w:val="008678F7"/>
    <w:rsid w:val="00871FC2"/>
    <w:rsid w:val="0087458B"/>
    <w:rsid w:val="008810D6"/>
    <w:rsid w:val="0088178D"/>
    <w:rsid w:val="0089244E"/>
    <w:rsid w:val="008A3A31"/>
    <w:rsid w:val="008A7789"/>
    <w:rsid w:val="008B21FC"/>
    <w:rsid w:val="008B2B05"/>
    <w:rsid w:val="008B3853"/>
    <w:rsid w:val="008B5472"/>
    <w:rsid w:val="008C664F"/>
    <w:rsid w:val="008D3802"/>
    <w:rsid w:val="008D3831"/>
    <w:rsid w:val="008D47FC"/>
    <w:rsid w:val="008D7F92"/>
    <w:rsid w:val="008E0310"/>
    <w:rsid w:val="008E08D1"/>
    <w:rsid w:val="008F23AD"/>
    <w:rsid w:val="008F295B"/>
    <w:rsid w:val="00903461"/>
    <w:rsid w:val="00907E18"/>
    <w:rsid w:val="0091042B"/>
    <w:rsid w:val="00911366"/>
    <w:rsid w:val="00921653"/>
    <w:rsid w:val="009239D4"/>
    <w:rsid w:val="00933421"/>
    <w:rsid w:val="00941300"/>
    <w:rsid w:val="00943E22"/>
    <w:rsid w:val="00944810"/>
    <w:rsid w:val="00954A10"/>
    <w:rsid w:val="00960BA3"/>
    <w:rsid w:val="00974A27"/>
    <w:rsid w:val="009805DE"/>
    <w:rsid w:val="00997C75"/>
    <w:rsid w:val="009A41D4"/>
    <w:rsid w:val="009A6794"/>
    <w:rsid w:val="009B43E9"/>
    <w:rsid w:val="009B5943"/>
    <w:rsid w:val="009C5107"/>
    <w:rsid w:val="009D7A24"/>
    <w:rsid w:val="009E4279"/>
    <w:rsid w:val="009E7CEB"/>
    <w:rsid w:val="00A02D22"/>
    <w:rsid w:val="00A1052B"/>
    <w:rsid w:val="00A1079C"/>
    <w:rsid w:val="00A13B24"/>
    <w:rsid w:val="00A152D8"/>
    <w:rsid w:val="00A160EC"/>
    <w:rsid w:val="00A16319"/>
    <w:rsid w:val="00A2040A"/>
    <w:rsid w:val="00A2466D"/>
    <w:rsid w:val="00A30D94"/>
    <w:rsid w:val="00A31CBC"/>
    <w:rsid w:val="00A3332F"/>
    <w:rsid w:val="00A36853"/>
    <w:rsid w:val="00A3765A"/>
    <w:rsid w:val="00A4566E"/>
    <w:rsid w:val="00A7395E"/>
    <w:rsid w:val="00A86C22"/>
    <w:rsid w:val="00A87F69"/>
    <w:rsid w:val="00A90AED"/>
    <w:rsid w:val="00A951E7"/>
    <w:rsid w:val="00A95468"/>
    <w:rsid w:val="00A96743"/>
    <w:rsid w:val="00AA1927"/>
    <w:rsid w:val="00AA3823"/>
    <w:rsid w:val="00AA3A7A"/>
    <w:rsid w:val="00AA6D93"/>
    <w:rsid w:val="00AA7836"/>
    <w:rsid w:val="00AB393C"/>
    <w:rsid w:val="00AD0217"/>
    <w:rsid w:val="00AF0EA6"/>
    <w:rsid w:val="00AF54F7"/>
    <w:rsid w:val="00B02D89"/>
    <w:rsid w:val="00B04F64"/>
    <w:rsid w:val="00B07132"/>
    <w:rsid w:val="00B10BAB"/>
    <w:rsid w:val="00B10EF3"/>
    <w:rsid w:val="00B11347"/>
    <w:rsid w:val="00B2323A"/>
    <w:rsid w:val="00B23E8F"/>
    <w:rsid w:val="00B31CF7"/>
    <w:rsid w:val="00B32584"/>
    <w:rsid w:val="00B338E6"/>
    <w:rsid w:val="00B45F84"/>
    <w:rsid w:val="00B475DC"/>
    <w:rsid w:val="00B62468"/>
    <w:rsid w:val="00B62C8A"/>
    <w:rsid w:val="00B63350"/>
    <w:rsid w:val="00B64DC4"/>
    <w:rsid w:val="00B67D50"/>
    <w:rsid w:val="00B709FB"/>
    <w:rsid w:val="00B73828"/>
    <w:rsid w:val="00B75EFE"/>
    <w:rsid w:val="00B819E5"/>
    <w:rsid w:val="00B8229F"/>
    <w:rsid w:val="00B92ED6"/>
    <w:rsid w:val="00B97262"/>
    <w:rsid w:val="00BA5089"/>
    <w:rsid w:val="00BC3D7B"/>
    <w:rsid w:val="00BC51EF"/>
    <w:rsid w:val="00BE1F6F"/>
    <w:rsid w:val="00BF0D7A"/>
    <w:rsid w:val="00BF7808"/>
    <w:rsid w:val="00C03C50"/>
    <w:rsid w:val="00C0671A"/>
    <w:rsid w:val="00C072E1"/>
    <w:rsid w:val="00C07B8A"/>
    <w:rsid w:val="00C157DE"/>
    <w:rsid w:val="00C15EA2"/>
    <w:rsid w:val="00C25D31"/>
    <w:rsid w:val="00C27EC0"/>
    <w:rsid w:val="00C33FA8"/>
    <w:rsid w:val="00C3580C"/>
    <w:rsid w:val="00C46282"/>
    <w:rsid w:val="00C46BA2"/>
    <w:rsid w:val="00C514B7"/>
    <w:rsid w:val="00C53970"/>
    <w:rsid w:val="00C67250"/>
    <w:rsid w:val="00C75EB7"/>
    <w:rsid w:val="00C76B7C"/>
    <w:rsid w:val="00C76FB8"/>
    <w:rsid w:val="00C87596"/>
    <w:rsid w:val="00C92599"/>
    <w:rsid w:val="00CA0EDD"/>
    <w:rsid w:val="00CA1E1F"/>
    <w:rsid w:val="00CB2710"/>
    <w:rsid w:val="00CB4966"/>
    <w:rsid w:val="00CC0373"/>
    <w:rsid w:val="00CC2018"/>
    <w:rsid w:val="00CD2220"/>
    <w:rsid w:val="00CD46C6"/>
    <w:rsid w:val="00CD6147"/>
    <w:rsid w:val="00CE4F68"/>
    <w:rsid w:val="00CF2B71"/>
    <w:rsid w:val="00CF4A45"/>
    <w:rsid w:val="00CF6119"/>
    <w:rsid w:val="00CF7DB3"/>
    <w:rsid w:val="00D01F3D"/>
    <w:rsid w:val="00D0571F"/>
    <w:rsid w:val="00D10D17"/>
    <w:rsid w:val="00D2075A"/>
    <w:rsid w:val="00D245E6"/>
    <w:rsid w:val="00D3046E"/>
    <w:rsid w:val="00D30931"/>
    <w:rsid w:val="00D378D4"/>
    <w:rsid w:val="00D43CE9"/>
    <w:rsid w:val="00D4453C"/>
    <w:rsid w:val="00D6537E"/>
    <w:rsid w:val="00D66BF6"/>
    <w:rsid w:val="00D76415"/>
    <w:rsid w:val="00D8123E"/>
    <w:rsid w:val="00D91181"/>
    <w:rsid w:val="00D94B12"/>
    <w:rsid w:val="00DA27CB"/>
    <w:rsid w:val="00DB7F65"/>
    <w:rsid w:val="00DC21BF"/>
    <w:rsid w:val="00DC49BE"/>
    <w:rsid w:val="00DC5EC8"/>
    <w:rsid w:val="00DD43DD"/>
    <w:rsid w:val="00DD7D71"/>
    <w:rsid w:val="00DE2472"/>
    <w:rsid w:val="00DE2736"/>
    <w:rsid w:val="00DE5EB2"/>
    <w:rsid w:val="00DE6738"/>
    <w:rsid w:val="00DF0083"/>
    <w:rsid w:val="00DF0F79"/>
    <w:rsid w:val="00DF6BA1"/>
    <w:rsid w:val="00DF70E5"/>
    <w:rsid w:val="00E010E9"/>
    <w:rsid w:val="00E027AA"/>
    <w:rsid w:val="00E043C5"/>
    <w:rsid w:val="00E07736"/>
    <w:rsid w:val="00E1283F"/>
    <w:rsid w:val="00E16C37"/>
    <w:rsid w:val="00E328FA"/>
    <w:rsid w:val="00E3446B"/>
    <w:rsid w:val="00E35C5C"/>
    <w:rsid w:val="00E4055B"/>
    <w:rsid w:val="00E41218"/>
    <w:rsid w:val="00E41F22"/>
    <w:rsid w:val="00E449D7"/>
    <w:rsid w:val="00E624D5"/>
    <w:rsid w:val="00E63BA5"/>
    <w:rsid w:val="00E65304"/>
    <w:rsid w:val="00E70CBC"/>
    <w:rsid w:val="00E76C76"/>
    <w:rsid w:val="00E93922"/>
    <w:rsid w:val="00E9547F"/>
    <w:rsid w:val="00EA3C5E"/>
    <w:rsid w:val="00EB2925"/>
    <w:rsid w:val="00EB443D"/>
    <w:rsid w:val="00EB4DAA"/>
    <w:rsid w:val="00EC0D75"/>
    <w:rsid w:val="00ED5E5B"/>
    <w:rsid w:val="00ED75C8"/>
    <w:rsid w:val="00EE09D3"/>
    <w:rsid w:val="00EE20D5"/>
    <w:rsid w:val="00EF2F91"/>
    <w:rsid w:val="00EF35A7"/>
    <w:rsid w:val="00F114F9"/>
    <w:rsid w:val="00F115BE"/>
    <w:rsid w:val="00F1278F"/>
    <w:rsid w:val="00F20B03"/>
    <w:rsid w:val="00F2133B"/>
    <w:rsid w:val="00F22F7C"/>
    <w:rsid w:val="00F305B8"/>
    <w:rsid w:val="00F3137F"/>
    <w:rsid w:val="00F3192A"/>
    <w:rsid w:val="00F34535"/>
    <w:rsid w:val="00F34BAF"/>
    <w:rsid w:val="00F46B64"/>
    <w:rsid w:val="00F516C2"/>
    <w:rsid w:val="00F62930"/>
    <w:rsid w:val="00F663D3"/>
    <w:rsid w:val="00F70476"/>
    <w:rsid w:val="00F739B5"/>
    <w:rsid w:val="00F8107B"/>
    <w:rsid w:val="00F92B64"/>
    <w:rsid w:val="00F945FF"/>
    <w:rsid w:val="00F94833"/>
    <w:rsid w:val="00FA059A"/>
    <w:rsid w:val="00FB432E"/>
    <w:rsid w:val="00FC257A"/>
    <w:rsid w:val="00FC60E5"/>
    <w:rsid w:val="00FD1AF9"/>
    <w:rsid w:val="00FD455F"/>
    <w:rsid w:val="00FE1DE1"/>
    <w:rsid w:val="00FE5016"/>
    <w:rsid w:val="00FF1101"/>
    <w:rsid w:val="00FF2FF3"/>
    <w:rsid w:val="00FF34EA"/>
    <w:rsid w:val="00FF57F0"/>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E9"/>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FD455F"/>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s-EC"/>
    </w:rPr>
  </w:style>
  <w:style w:type="paragraph" w:styleId="Subttulo">
    <w:name w:val="Subtitle"/>
    <w:basedOn w:val="Prrafodelista"/>
    <w:next w:val="Normal"/>
    <w:link w:val="SubttuloCar"/>
    <w:uiPriority w:val="11"/>
    <w:qFormat/>
    <w:rsid w:val="00561DEB"/>
    <w:pPr>
      <w:numPr>
        <w:numId w:val="2"/>
      </w:numPr>
      <w:spacing w:after="160" w:line="278" w:lineRule="auto"/>
    </w:pPr>
    <w:rPr>
      <w:rFonts w:asciiTheme="minorHAnsi" w:eastAsiaTheme="minorHAnsi" w:hAnsiTheme="minorHAnsi" w:cstheme="minorBidi"/>
      <w:b/>
      <w:bCs/>
      <w:kern w:val="2"/>
      <w:sz w:val="28"/>
      <w:szCs w:val="28"/>
      <w:lang w:eastAsia="en-US"/>
      <w14:ligatures w14:val="standardContextual"/>
    </w:rPr>
  </w:style>
  <w:style w:type="character" w:customStyle="1" w:styleId="SubttuloCar">
    <w:name w:val="Subtítulo Car"/>
    <w:basedOn w:val="Fuentedeprrafopredeter"/>
    <w:link w:val="Subttulo"/>
    <w:uiPriority w:val="11"/>
    <w:rsid w:val="00561DEB"/>
    <w:rPr>
      <w:rFonts w:asciiTheme="minorHAnsi" w:eastAsiaTheme="minorHAnsi" w:hAnsiTheme="minorHAnsi" w:cstheme="minorBidi"/>
      <w:b/>
      <w:bCs/>
      <w:kern w:val="2"/>
      <w:sz w:val="28"/>
      <w:szCs w:val="28"/>
      <w:lang w:eastAsia="en-US"/>
      <w14:ligatures w14:val="standardContextual"/>
    </w:rPr>
  </w:style>
  <w:style w:type="character" w:styleId="Mencinsinresolver">
    <w:name w:val="Unresolved Mention"/>
    <w:basedOn w:val="Fuentedeprrafopredeter"/>
    <w:uiPriority w:val="99"/>
    <w:semiHidden/>
    <w:unhideWhenUsed/>
    <w:rsid w:val="007C38E4"/>
    <w:rPr>
      <w:color w:val="605E5C"/>
      <w:shd w:val="clear" w:color="auto" w:fill="E1DFDD"/>
    </w:rPr>
  </w:style>
  <w:style w:type="paragraph" w:customStyle="1" w:styleId="messagelistitem5126c">
    <w:name w:val="messagelistitem__5126c"/>
    <w:basedOn w:val="Normal"/>
    <w:rsid w:val="00F34535"/>
    <w:pPr>
      <w:suppressAutoHyphens w:val="0"/>
      <w:spacing w:before="100" w:beforeAutospacing="1" w:after="100" w:afterAutospacing="1"/>
    </w:pPr>
    <w:rPr>
      <w:lang w:eastAsia="es-EC"/>
    </w:rPr>
  </w:style>
  <w:style w:type="character" w:styleId="Hipervnculovisitado">
    <w:name w:val="FollowedHyperlink"/>
    <w:basedOn w:val="Fuentedeprrafopredeter"/>
    <w:uiPriority w:val="99"/>
    <w:semiHidden/>
    <w:unhideWhenUsed/>
    <w:rsid w:val="00576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69813">
      <w:bodyDiv w:val="1"/>
      <w:marLeft w:val="0"/>
      <w:marRight w:val="0"/>
      <w:marTop w:val="0"/>
      <w:marBottom w:val="0"/>
      <w:divBdr>
        <w:top w:val="none" w:sz="0" w:space="0" w:color="auto"/>
        <w:left w:val="none" w:sz="0" w:space="0" w:color="auto"/>
        <w:bottom w:val="none" w:sz="0" w:space="0" w:color="auto"/>
        <w:right w:val="none" w:sz="0" w:space="0" w:color="auto"/>
      </w:divBdr>
      <w:divsChild>
        <w:div w:id="756444858">
          <w:marLeft w:val="0"/>
          <w:marRight w:val="0"/>
          <w:marTop w:val="0"/>
          <w:marBottom w:val="0"/>
          <w:divBdr>
            <w:top w:val="none" w:sz="0" w:space="0" w:color="auto"/>
            <w:left w:val="none" w:sz="0" w:space="0" w:color="auto"/>
            <w:bottom w:val="none" w:sz="0" w:space="0" w:color="auto"/>
            <w:right w:val="none" w:sz="0" w:space="0" w:color="auto"/>
          </w:divBdr>
        </w:div>
        <w:div w:id="2016691939">
          <w:marLeft w:val="0"/>
          <w:marRight w:val="0"/>
          <w:marTop w:val="0"/>
          <w:marBottom w:val="0"/>
          <w:divBdr>
            <w:top w:val="none" w:sz="0" w:space="0" w:color="auto"/>
            <w:left w:val="none" w:sz="0" w:space="0" w:color="auto"/>
            <w:bottom w:val="none" w:sz="0" w:space="0" w:color="auto"/>
            <w:right w:val="none" w:sz="0" w:space="0" w:color="auto"/>
          </w:divBdr>
        </w:div>
      </w:divsChild>
    </w:div>
    <w:div w:id="147595369">
      <w:bodyDiv w:val="1"/>
      <w:marLeft w:val="0"/>
      <w:marRight w:val="0"/>
      <w:marTop w:val="0"/>
      <w:marBottom w:val="0"/>
      <w:divBdr>
        <w:top w:val="none" w:sz="0" w:space="0" w:color="auto"/>
        <w:left w:val="none" w:sz="0" w:space="0" w:color="auto"/>
        <w:bottom w:val="none" w:sz="0" w:space="0" w:color="auto"/>
        <w:right w:val="none" w:sz="0" w:space="0" w:color="auto"/>
      </w:divBdr>
      <w:divsChild>
        <w:div w:id="669453851">
          <w:marLeft w:val="0"/>
          <w:marRight w:val="0"/>
          <w:marTop w:val="0"/>
          <w:marBottom w:val="0"/>
          <w:divBdr>
            <w:top w:val="none" w:sz="0" w:space="0" w:color="auto"/>
            <w:left w:val="none" w:sz="0" w:space="0" w:color="auto"/>
            <w:bottom w:val="none" w:sz="0" w:space="0" w:color="auto"/>
            <w:right w:val="none" w:sz="0" w:space="0" w:color="auto"/>
          </w:divBdr>
        </w:div>
        <w:div w:id="1169759381">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6286106">
      <w:bodyDiv w:val="1"/>
      <w:marLeft w:val="0"/>
      <w:marRight w:val="0"/>
      <w:marTop w:val="0"/>
      <w:marBottom w:val="0"/>
      <w:divBdr>
        <w:top w:val="none" w:sz="0" w:space="0" w:color="auto"/>
        <w:left w:val="none" w:sz="0" w:space="0" w:color="auto"/>
        <w:bottom w:val="none" w:sz="0" w:space="0" w:color="auto"/>
        <w:right w:val="none" w:sz="0" w:space="0" w:color="auto"/>
      </w:divBdr>
    </w:div>
    <w:div w:id="344942248">
      <w:bodyDiv w:val="1"/>
      <w:marLeft w:val="0"/>
      <w:marRight w:val="0"/>
      <w:marTop w:val="0"/>
      <w:marBottom w:val="0"/>
      <w:divBdr>
        <w:top w:val="none" w:sz="0" w:space="0" w:color="auto"/>
        <w:left w:val="none" w:sz="0" w:space="0" w:color="auto"/>
        <w:bottom w:val="none" w:sz="0" w:space="0" w:color="auto"/>
        <w:right w:val="none" w:sz="0" w:space="0" w:color="auto"/>
      </w:divBdr>
      <w:divsChild>
        <w:div w:id="1231041829">
          <w:marLeft w:val="0"/>
          <w:marRight w:val="0"/>
          <w:marTop w:val="0"/>
          <w:marBottom w:val="0"/>
          <w:divBdr>
            <w:top w:val="none" w:sz="0" w:space="0" w:color="auto"/>
            <w:left w:val="none" w:sz="0" w:space="0" w:color="auto"/>
            <w:bottom w:val="none" w:sz="0" w:space="0" w:color="auto"/>
            <w:right w:val="none" w:sz="0" w:space="0" w:color="auto"/>
          </w:divBdr>
        </w:div>
        <w:div w:id="94401433">
          <w:marLeft w:val="0"/>
          <w:marRight w:val="0"/>
          <w:marTop w:val="0"/>
          <w:marBottom w:val="0"/>
          <w:divBdr>
            <w:top w:val="none" w:sz="0" w:space="0" w:color="auto"/>
            <w:left w:val="none" w:sz="0" w:space="0" w:color="auto"/>
            <w:bottom w:val="none" w:sz="0" w:space="0" w:color="auto"/>
            <w:right w:val="none" w:sz="0" w:space="0" w:color="auto"/>
          </w:divBdr>
        </w:div>
        <w:div w:id="1801992646">
          <w:marLeft w:val="0"/>
          <w:marRight w:val="0"/>
          <w:marTop w:val="0"/>
          <w:marBottom w:val="0"/>
          <w:divBdr>
            <w:top w:val="none" w:sz="0" w:space="0" w:color="auto"/>
            <w:left w:val="none" w:sz="0" w:space="0" w:color="auto"/>
            <w:bottom w:val="none" w:sz="0" w:space="0" w:color="auto"/>
            <w:right w:val="none" w:sz="0" w:space="0" w:color="auto"/>
          </w:divBdr>
        </w:div>
        <w:div w:id="304971500">
          <w:marLeft w:val="0"/>
          <w:marRight w:val="0"/>
          <w:marTop w:val="0"/>
          <w:marBottom w:val="0"/>
          <w:divBdr>
            <w:top w:val="none" w:sz="0" w:space="0" w:color="auto"/>
            <w:left w:val="none" w:sz="0" w:space="0" w:color="auto"/>
            <w:bottom w:val="none" w:sz="0" w:space="0" w:color="auto"/>
            <w:right w:val="none" w:sz="0" w:space="0" w:color="auto"/>
          </w:divBdr>
        </w:div>
        <w:div w:id="1338969132">
          <w:marLeft w:val="0"/>
          <w:marRight w:val="0"/>
          <w:marTop w:val="0"/>
          <w:marBottom w:val="0"/>
          <w:divBdr>
            <w:top w:val="none" w:sz="0" w:space="0" w:color="auto"/>
            <w:left w:val="none" w:sz="0" w:space="0" w:color="auto"/>
            <w:bottom w:val="none" w:sz="0" w:space="0" w:color="auto"/>
            <w:right w:val="none" w:sz="0" w:space="0" w:color="auto"/>
          </w:divBdr>
        </w:div>
        <w:div w:id="1890070400">
          <w:marLeft w:val="0"/>
          <w:marRight w:val="0"/>
          <w:marTop w:val="0"/>
          <w:marBottom w:val="0"/>
          <w:divBdr>
            <w:top w:val="none" w:sz="0" w:space="0" w:color="auto"/>
            <w:left w:val="none" w:sz="0" w:space="0" w:color="auto"/>
            <w:bottom w:val="none" w:sz="0" w:space="0" w:color="auto"/>
            <w:right w:val="none" w:sz="0" w:space="0" w:color="auto"/>
          </w:divBdr>
        </w:div>
        <w:div w:id="1219391638">
          <w:marLeft w:val="0"/>
          <w:marRight w:val="0"/>
          <w:marTop w:val="0"/>
          <w:marBottom w:val="0"/>
          <w:divBdr>
            <w:top w:val="none" w:sz="0" w:space="0" w:color="auto"/>
            <w:left w:val="none" w:sz="0" w:space="0" w:color="auto"/>
            <w:bottom w:val="none" w:sz="0" w:space="0" w:color="auto"/>
            <w:right w:val="none" w:sz="0" w:space="0" w:color="auto"/>
          </w:divBdr>
        </w:div>
        <w:div w:id="2056807861">
          <w:marLeft w:val="0"/>
          <w:marRight w:val="0"/>
          <w:marTop w:val="0"/>
          <w:marBottom w:val="0"/>
          <w:divBdr>
            <w:top w:val="none" w:sz="0" w:space="0" w:color="auto"/>
            <w:left w:val="none" w:sz="0" w:space="0" w:color="auto"/>
            <w:bottom w:val="none" w:sz="0" w:space="0" w:color="auto"/>
            <w:right w:val="none" w:sz="0" w:space="0" w:color="auto"/>
          </w:divBdr>
        </w:div>
        <w:div w:id="749305632">
          <w:marLeft w:val="0"/>
          <w:marRight w:val="0"/>
          <w:marTop w:val="0"/>
          <w:marBottom w:val="0"/>
          <w:divBdr>
            <w:top w:val="none" w:sz="0" w:space="0" w:color="auto"/>
            <w:left w:val="none" w:sz="0" w:space="0" w:color="auto"/>
            <w:bottom w:val="none" w:sz="0" w:space="0" w:color="auto"/>
            <w:right w:val="none" w:sz="0" w:space="0" w:color="auto"/>
          </w:divBdr>
        </w:div>
      </w:divsChild>
    </w:div>
    <w:div w:id="348798312">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575211033">
      <w:bodyDiv w:val="1"/>
      <w:marLeft w:val="0"/>
      <w:marRight w:val="0"/>
      <w:marTop w:val="0"/>
      <w:marBottom w:val="0"/>
      <w:divBdr>
        <w:top w:val="none" w:sz="0" w:space="0" w:color="auto"/>
        <w:left w:val="none" w:sz="0" w:space="0" w:color="auto"/>
        <w:bottom w:val="none" w:sz="0" w:space="0" w:color="auto"/>
        <w:right w:val="none" w:sz="0" w:space="0" w:color="auto"/>
      </w:divBdr>
      <w:divsChild>
        <w:div w:id="1706635881">
          <w:marLeft w:val="0"/>
          <w:marRight w:val="0"/>
          <w:marTop w:val="0"/>
          <w:marBottom w:val="0"/>
          <w:divBdr>
            <w:top w:val="none" w:sz="0" w:space="0" w:color="auto"/>
            <w:left w:val="none" w:sz="0" w:space="0" w:color="auto"/>
            <w:bottom w:val="none" w:sz="0" w:space="0" w:color="auto"/>
            <w:right w:val="none" w:sz="0" w:space="0" w:color="auto"/>
          </w:divBdr>
        </w:div>
        <w:div w:id="1770470482">
          <w:marLeft w:val="0"/>
          <w:marRight w:val="0"/>
          <w:marTop w:val="0"/>
          <w:marBottom w:val="0"/>
          <w:divBdr>
            <w:top w:val="none" w:sz="0" w:space="0" w:color="auto"/>
            <w:left w:val="none" w:sz="0" w:space="0" w:color="auto"/>
            <w:bottom w:val="none" w:sz="0" w:space="0" w:color="auto"/>
            <w:right w:val="none" w:sz="0" w:space="0" w:color="auto"/>
          </w:divBdr>
        </w:div>
      </w:divsChild>
    </w:div>
    <w:div w:id="627316929">
      <w:bodyDiv w:val="1"/>
      <w:marLeft w:val="0"/>
      <w:marRight w:val="0"/>
      <w:marTop w:val="0"/>
      <w:marBottom w:val="0"/>
      <w:divBdr>
        <w:top w:val="none" w:sz="0" w:space="0" w:color="auto"/>
        <w:left w:val="none" w:sz="0" w:space="0" w:color="auto"/>
        <w:bottom w:val="none" w:sz="0" w:space="0" w:color="auto"/>
        <w:right w:val="none" w:sz="0" w:space="0" w:color="auto"/>
      </w:divBdr>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7902091">
      <w:bodyDiv w:val="1"/>
      <w:marLeft w:val="0"/>
      <w:marRight w:val="0"/>
      <w:marTop w:val="0"/>
      <w:marBottom w:val="0"/>
      <w:divBdr>
        <w:top w:val="none" w:sz="0" w:space="0" w:color="auto"/>
        <w:left w:val="none" w:sz="0" w:space="0" w:color="auto"/>
        <w:bottom w:val="none" w:sz="0" w:space="0" w:color="auto"/>
        <w:right w:val="none" w:sz="0" w:space="0" w:color="auto"/>
      </w:divBdr>
      <w:divsChild>
        <w:div w:id="1948148929">
          <w:marLeft w:val="0"/>
          <w:marRight w:val="0"/>
          <w:marTop w:val="0"/>
          <w:marBottom w:val="0"/>
          <w:divBdr>
            <w:top w:val="none" w:sz="0" w:space="0" w:color="auto"/>
            <w:left w:val="none" w:sz="0" w:space="0" w:color="auto"/>
            <w:bottom w:val="none" w:sz="0" w:space="0" w:color="auto"/>
            <w:right w:val="none" w:sz="0" w:space="0" w:color="auto"/>
          </w:divBdr>
        </w:div>
        <w:div w:id="2050914404">
          <w:marLeft w:val="0"/>
          <w:marRight w:val="0"/>
          <w:marTop w:val="0"/>
          <w:marBottom w:val="0"/>
          <w:divBdr>
            <w:top w:val="none" w:sz="0" w:space="0" w:color="auto"/>
            <w:left w:val="none" w:sz="0" w:space="0" w:color="auto"/>
            <w:bottom w:val="none" w:sz="0" w:space="0" w:color="auto"/>
            <w:right w:val="none" w:sz="0" w:space="0" w:color="auto"/>
          </w:divBdr>
        </w:div>
        <w:div w:id="1035425781">
          <w:marLeft w:val="0"/>
          <w:marRight w:val="0"/>
          <w:marTop w:val="0"/>
          <w:marBottom w:val="0"/>
          <w:divBdr>
            <w:top w:val="none" w:sz="0" w:space="0" w:color="auto"/>
            <w:left w:val="none" w:sz="0" w:space="0" w:color="auto"/>
            <w:bottom w:val="none" w:sz="0" w:space="0" w:color="auto"/>
            <w:right w:val="none" w:sz="0" w:space="0" w:color="auto"/>
          </w:divBdr>
        </w:div>
        <w:div w:id="968441396">
          <w:marLeft w:val="0"/>
          <w:marRight w:val="0"/>
          <w:marTop w:val="0"/>
          <w:marBottom w:val="0"/>
          <w:divBdr>
            <w:top w:val="none" w:sz="0" w:space="0" w:color="auto"/>
            <w:left w:val="none" w:sz="0" w:space="0" w:color="auto"/>
            <w:bottom w:val="none" w:sz="0" w:space="0" w:color="auto"/>
            <w:right w:val="none" w:sz="0" w:space="0" w:color="auto"/>
          </w:divBdr>
        </w:div>
        <w:div w:id="1916889971">
          <w:marLeft w:val="0"/>
          <w:marRight w:val="0"/>
          <w:marTop w:val="0"/>
          <w:marBottom w:val="0"/>
          <w:divBdr>
            <w:top w:val="none" w:sz="0" w:space="0" w:color="auto"/>
            <w:left w:val="none" w:sz="0" w:space="0" w:color="auto"/>
            <w:bottom w:val="none" w:sz="0" w:space="0" w:color="auto"/>
            <w:right w:val="none" w:sz="0" w:space="0" w:color="auto"/>
          </w:divBdr>
        </w:div>
        <w:div w:id="152718546">
          <w:marLeft w:val="0"/>
          <w:marRight w:val="0"/>
          <w:marTop w:val="0"/>
          <w:marBottom w:val="0"/>
          <w:divBdr>
            <w:top w:val="none" w:sz="0" w:space="0" w:color="auto"/>
            <w:left w:val="none" w:sz="0" w:space="0" w:color="auto"/>
            <w:bottom w:val="none" w:sz="0" w:space="0" w:color="auto"/>
            <w:right w:val="none" w:sz="0" w:space="0" w:color="auto"/>
          </w:divBdr>
        </w:div>
        <w:div w:id="850527174">
          <w:marLeft w:val="0"/>
          <w:marRight w:val="0"/>
          <w:marTop w:val="0"/>
          <w:marBottom w:val="0"/>
          <w:divBdr>
            <w:top w:val="none" w:sz="0" w:space="0" w:color="auto"/>
            <w:left w:val="none" w:sz="0" w:space="0" w:color="auto"/>
            <w:bottom w:val="none" w:sz="0" w:space="0" w:color="auto"/>
            <w:right w:val="none" w:sz="0" w:space="0" w:color="auto"/>
          </w:divBdr>
        </w:div>
        <w:div w:id="1961494331">
          <w:marLeft w:val="0"/>
          <w:marRight w:val="0"/>
          <w:marTop w:val="0"/>
          <w:marBottom w:val="0"/>
          <w:divBdr>
            <w:top w:val="none" w:sz="0" w:space="0" w:color="auto"/>
            <w:left w:val="none" w:sz="0" w:space="0" w:color="auto"/>
            <w:bottom w:val="none" w:sz="0" w:space="0" w:color="auto"/>
            <w:right w:val="none" w:sz="0" w:space="0" w:color="auto"/>
          </w:divBdr>
        </w:div>
        <w:div w:id="1503469541">
          <w:marLeft w:val="0"/>
          <w:marRight w:val="0"/>
          <w:marTop w:val="0"/>
          <w:marBottom w:val="0"/>
          <w:divBdr>
            <w:top w:val="none" w:sz="0" w:space="0" w:color="auto"/>
            <w:left w:val="none" w:sz="0" w:space="0" w:color="auto"/>
            <w:bottom w:val="none" w:sz="0" w:space="0" w:color="auto"/>
            <w:right w:val="none" w:sz="0" w:space="0" w:color="auto"/>
          </w:divBdr>
        </w:div>
      </w:divsChild>
    </w:div>
    <w:div w:id="729504014">
      <w:bodyDiv w:val="1"/>
      <w:marLeft w:val="0"/>
      <w:marRight w:val="0"/>
      <w:marTop w:val="0"/>
      <w:marBottom w:val="0"/>
      <w:divBdr>
        <w:top w:val="none" w:sz="0" w:space="0" w:color="auto"/>
        <w:left w:val="none" w:sz="0" w:space="0" w:color="auto"/>
        <w:bottom w:val="none" w:sz="0" w:space="0" w:color="auto"/>
        <w:right w:val="none" w:sz="0" w:space="0" w:color="auto"/>
      </w:divBdr>
    </w:div>
    <w:div w:id="729839587">
      <w:bodyDiv w:val="1"/>
      <w:marLeft w:val="0"/>
      <w:marRight w:val="0"/>
      <w:marTop w:val="0"/>
      <w:marBottom w:val="0"/>
      <w:divBdr>
        <w:top w:val="none" w:sz="0" w:space="0" w:color="auto"/>
        <w:left w:val="none" w:sz="0" w:space="0" w:color="auto"/>
        <w:bottom w:val="none" w:sz="0" w:space="0" w:color="auto"/>
        <w:right w:val="none" w:sz="0" w:space="0" w:color="auto"/>
      </w:divBdr>
      <w:divsChild>
        <w:div w:id="534077434">
          <w:marLeft w:val="0"/>
          <w:marRight w:val="0"/>
          <w:marTop w:val="0"/>
          <w:marBottom w:val="0"/>
          <w:divBdr>
            <w:top w:val="none" w:sz="0" w:space="0" w:color="auto"/>
            <w:left w:val="none" w:sz="0" w:space="0" w:color="auto"/>
            <w:bottom w:val="none" w:sz="0" w:space="0" w:color="auto"/>
            <w:right w:val="none" w:sz="0" w:space="0" w:color="auto"/>
          </w:divBdr>
          <w:divsChild>
            <w:div w:id="1137719831">
              <w:marLeft w:val="0"/>
              <w:marRight w:val="0"/>
              <w:marTop w:val="0"/>
              <w:marBottom w:val="0"/>
              <w:divBdr>
                <w:top w:val="none" w:sz="0" w:space="0" w:color="auto"/>
                <w:left w:val="none" w:sz="0" w:space="0" w:color="auto"/>
                <w:bottom w:val="none" w:sz="0" w:space="0" w:color="auto"/>
                <w:right w:val="none" w:sz="0" w:space="0" w:color="auto"/>
              </w:divBdr>
              <w:divsChild>
                <w:div w:id="5605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98396411">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48801092">
      <w:bodyDiv w:val="1"/>
      <w:marLeft w:val="0"/>
      <w:marRight w:val="0"/>
      <w:marTop w:val="0"/>
      <w:marBottom w:val="0"/>
      <w:divBdr>
        <w:top w:val="none" w:sz="0" w:space="0" w:color="auto"/>
        <w:left w:val="none" w:sz="0" w:space="0" w:color="auto"/>
        <w:bottom w:val="none" w:sz="0" w:space="0" w:color="auto"/>
        <w:right w:val="none" w:sz="0" w:space="0" w:color="auto"/>
      </w:divBdr>
    </w:div>
    <w:div w:id="1158763438">
      <w:bodyDiv w:val="1"/>
      <w:marLeft w:val="0"/>
      <w:marRight w:val="0"/>
      <w:marTop w:val="0"/>
      <w:marBottom w:val="0"/>
      <w:divBdr>
        <w:top w:val="none" w:sz="0" w:space="0" w:color="auto"/>
        <w:left w:val="none" w:sz="0" w:space="0" w:color="auto"/>
        <w:bottom w:val="none" w:sz="0" w:space="0" w:color="auto"/>
        <w:right w:val="none" w:sz="0" w:space="0" w:color="auto"/>
      </w:divBdr>
      <w:divsChild>
        <w:div w:id="2008941920">
          <w:marLeft w:val="0"/>
          <w:marRight w:val="0"/>
          <w:marTop w:val="0"/>
          <w:marBottom w:val="0"/>
          <w:divBdr>
            <w:top w:val="none" w:sz="0" w:space="0" w:color="auto"/>
            <w:left w:val="none" w:sz="0" w:space="0" w:color="auto"/>
            <w:bottom w:val="none" w:sz="0" w:space="0" w:color="auto"/>
            <w:right w:val="none" w:sz="0" w:space="0" w:color="auto"/>
          </w:divBdr>
        </w:div>
        <w:div w:id="941567615">
          <w:marLeft w:val="0"/>
          <w:marRight w:val="0"/>
          <w:marTop w:val="0"/>
          <w:marBottom w:val="0"/>
          <w:divBdr>
            <w:top w:val="none" w:sz="0" w:space="0" w:color="auto"/>
            <w:left w:val="none" w:sz="0" w:space="0" w:color="auto"/>
            <w:bottom w:val="none" w:sz="0" w:space="0" w:color="auto"/>
            <w:right w:val="none" w:sz="0" w:space="0" w:color="auto"/>
          </w:divBdr>
        </w:div>
      </w:divsChild>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521626173">
      <w:bodyDiv w:val="1"/>
      <w:marLeft w:val="0"/>
      <w:marRight w:val="0"/>
      <w:marTop w:val="0"/>
      <w:marBottom w:val="0"/>
      <w:divBdr>
        <w:top w:val="none" w:sz="0" w:space="0" w:color="auto"/>
        <w:left w:val="none" w:sz="0" w:space="0" w:color="auto"/>
        <w:bottom w:val="none" w:sz="0" w:space="0" w:color="auto"/>
        <w:right w:val="none" w:sz="0" w:space="0" w:color="auto"/>
      </w:divBdr>
    </w:div>
    <w:div w:id="1610744213">
      <w:bodyDiv w:val="1"/>
      <w:marLeft w:val="0"/>
      <w:marRight w:val="0"/>
      <w:marTop w:val="0"/>
      <w:marBottom w:val="0"/>
      <w:divBdr>
        <w:top w:val="none" w:sz="0" w:space="0" w:color="auto"/>
        <w:left w:val="none" w:sz="0" w:space="0" w:color="auto"/>
        <w:bottom w:val="none" w:sz="0" w:space="0" w:color="auto"/>
        <w:right w:val="none" w:sz="0" w:space="0" w:color="auto"/>
      </w:divBdr>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84349824">
      <w:bodyDiv w:val="1"/>
      <w:marLeft w:val="0"/>
      <w:marRight w:val="0"/>
      <w:marTop w:val="0"/>
      <w:marBottom w:val="0"/>
      <w:divBdr>
        <w:top w:val="none" w:sz="0" w:space="0" w:color="auto"/>
        <w:left w:val="none" w:sz="0" w:space="0" w:color="auto"/>
        <w:bottom w:val="none" w:sz="0" w:space="0" w:color="auto"/>
        <w:right w:val="none" w:sz="0" w:space="0" w:color="auto"/>
      </w:divBdr>
    </w:div>
    <w:div w:id="1956788720">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7920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mysql/"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apachefriends.org/es/index.html"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DoggerThe/SistemaBiblioteca"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dev.mysql.com/downloads/workbenc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de.visualstudio.com/" TargetMode="External"/><Relationship Id="rId22" Type="http://schemas.openxmlformats.org/officeDocument/2006/relationships/hyperlink" Target="http://localhost/SistemaBiblioteca/public/index.php"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100</TotalTime>
  <Pages>8</Pages>
  <Words>905</Words>
  <Characters>4983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Alcance del proyecto</vt:lpstr>
    </vt:vector>
  </TitlesOfParts>
  <Company> </Company>
  <LinksUpToDate>false</LinksUpToDate>
  <CharactersWithSpaces>5877</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Alcance del proyecto</dc:title>
  <dc:subject/>
  <dc:creator>DANIEL ANDRES MARTINEZ GAMARRA</dc:creator>
  <cp:keywords/>
  <cp:lastModifiedBy>Carlos Valencia</cp:lastModifiedBy>
  <cp:revision>13</cp:revision>
  <cp:lastPrinted>1900-01-01T05:00:00Z</cp:lastPrinted>
  <dcterms:created xsi:type="dcterms:W3CDTF">2025-05-06T04:14:00Z</dcterms:created>
  <dcterms:modified xsi:type="dcterms:W3CDTF">2025-05-06T14:46:00Z</dcterms:modified>
</cp:coreProperties>
</file>